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8.5 -->
  <w:background w:color="ffffff">
    <v:background id="_x0000_s1025" filled="t" fillcolor="white"/>
  </w:background>
  <w:body>
    <w:p>
      <w:pPr>
        <w:pStyle w:val="divnam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ind w:left="0" w:right="0"/>
        <w:rPr>
          <w:rFonts w:ascii="Tahoma" w:eastAsia="Tahoma" w:hAnsi="Tahoma" w:cs="Tahoma"/>
          <w:b/>
          <w:bCs/>
          <w:caps/>
          <w:color w:val="336699"/>
          <w:sz w:val="64"/>
          <w:szCs w:val="64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sz w:val="64"/>
          <w:szCs w:val="64"/>
        </w:rPr>
        <w:t>Joshua Marius</w:t>
      </w:r>
      <w:r>
        <w:rPr>
          <w:rFonts w:ascii="Tahoma" w:eastAsia="Tahoma" w:hAnsi="Tahoma" w:cs="Tahoma"/>
          <w:bdr w:val="none" w:sz="0" w:space="0" w:color="auto"/>
          <w:vertAlign w:val="baseline"/>
        </w:rPr>
        <w:t xml:space="preserve"> </w:t>
      </w:r>
      <w:r>
        <w:rPr>
          <w:rStyle w:val="span"/>
          <w:rFonts w:ascii="Tahoma" w:eastAsia="Tahoma" w:hAnsi="Tahoma" w:cs="Tahoma"/>
          <w:sz w:val="64"/>
          <w:szCs w:val="64"/>
        </w:rPr>
        <w:t>Romea</w:t>
      </w:r>
    </w:p>
    <w:p>
      <w:pPr>
        <w:pStyle w:val="divaddress"/>
        <w:pBdr>
          <w:top w:val="none" w:sz="0" w:space="0" w:color="auto"/>
          <w:left w:val="none" w:sz="0" w:space="0" w:color="auto"/>
          <w:bottom w:val="none" w:sz="0" w:space="6" w:color="auto"/>
          <w:right w:val="none" w:sz="0" w:space="0" w:color="auto"/>
        </w:pBdr>
        <w:spacing w:before="240" w:after="300"/>
        <w:ind w:left="0" w:right="0"/>
        <w:rPr>
          <w:rFonts w:ascii="Tahoma" w:eastAsia="Tahoma" w:hAnsi="Tahoma" w:cs="Tahoma"/>
          <w:color w:val="336699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sz w:val="22"/>
          <w:szCs w:val="22"/>
        </w:rPr>
        <w:t>1707 West Root Lane</w:t>
      </w:r>
      <w:r>
        <w:rPr>
          <w:rStyle w:val="span"/>
          <w:rFonts w:ascii="Tahoma" w:eastAsia="Tahoma" w:hAnsi="Tahoma" w:cs="Tahoma"/>
          <w:sz w:val="22"/>
          <w:szCs w:val="22"/>
        </w:rPr>
        <w:t xml:space="preserve">, </w:t>
      </w:r>
      <w:r>
        <w:rPr>
          <w:rStyle w:val="span"/>
          <w:rFonts w:ascii="Tahoma" w:eastAsia="Tahoma" w:hAnsi="Tahoma" w:cs="Tahoma"/>
          <w:sz w:val="22"/>
          <w:szCs w:val="22"/>
        </w:rPr>
        <w:t>Tucson</w:t>
      </w:r>
      <w:r>
        <w:rPr>
          <w:rStyle w:val="span"/>
          <w:rFonts w:ascii="Tahoma" w:eastAsia="Tahoma" w:hAnsi="Tahoma" w:cs="Tahoma"/>
          <w:sz w:val="22"/>
          <w:szCs w:val="22"/>
        </w:rPr>
        <w:t xml:space="preserve">, </w:t>
      </w:r>
      <w:r>
        <w:rPr>
          <w:rStyle w:val="span"/>
          <w:rFonts w:ascii="Tahoma" w:eastAsia="Tahoma" w:hAnsi="Tahoma" w:cs="Tahoma"/>
          <w:sz w:val="22"/>
          <w:szCs w:val="22"/>
        </w:rPr>
        <w:t>AZ</w:t>
      </w:r>
      <w:r>
        <w:rPr>
          <w:rStyle w:val="span"/>
          <w:rFonts w:ascii="Tahoma" w:eastAsia="Tahoma" w:hAnsi="Tahoma" w:cs="Tahoma"/>
          <w:sz w:val="22"/>
          <w:szCs w:val="22"/>
        </w:rPr>
        <w:t xml:space="preserve"> </w:t>
      </w:r>
      <w:r>
        <w:rPr>
          <w:rStyle w:val="span"/>
          <w:rFonts w:ascii="Tahoma" w:eastAsia="Tahoma" w:hAnsi="Tahoma" w:cs="Tahoma"/>
          <w:sz w:val="22"/>
          <w:szCs w:val="22"/>
        </w:rPr>
        <w:t>85705</w:t>
      </w:r>
      <w:r>
        <w:rPr>
          <w:rFonts w:ascii="Tahoma" w:eastAsia="Tahoma" w:hAnsi="Tahoma" w:cs="Tahoma"/>
          <w:bdr w:val="none" w:sz="0" w:space="0" w:color="auto"/>
          <w:vertAlign w:val="baseline"/>
        </w:rPr>
        <w:t xml:space="preserve"> </w:t>
      </w:r>
      <w:r>
        <w:rPr>
          <w:rStyle w:val="span"/>
          <w:rFonts w:ascii="Tahoma" w:eastAsia="Tahoma" w:hAnsi="Tahoma" w:cs="Tahoma"/>
          <w:sz w:val="22"/>
          <w:szCs w:val="22"/>
        </w:rPr>
        <w:t xml:space="preserve">| </w:t>
      </w:r>
      <w:r>
        <w:rPr>
          <w:rStyle w:val="span"/>
          <w:rFonts w:ascii="Tahoma" w:eastAsia="Tahoma" w:hAnsi="Tahoma" w:cs="Tahoma"/>
          <w:sz w:val="22"/>
          <w:szCs w:val="22"/>
        </w:rPr>
        <w:t>(520) 241-2573</w:t>
      </w:r>
      <w:r>
        <w:rPr>
          <w:rFonts w:ascii="Tahoma" w:eastAsia="Tahoma" w:hAnsi="Tahoma" w:cs="Tahoma"/>
          <w:bdr w:val="none" w:sz="0" w:space="0" w:color="auto"/>
          <w:vertAlign w:val="baseline"/>
        </w:rPr>
        <w:t xml:space="preserve"> </w:t>
      </w:r>
      <w:r>
        <w:rPr>
          <w:rStyle w:val="span"/>
          <w:rFonts w:ascii="Tahoma" w:eastAsia="Tahoma" w:hAnsi="Tahoma" w:cs="Tahoma"/>
          <w:sz w:val="22"/>
          <w:szCs w:val="22"/>
        </w:rPr>
        <w:t xml:space="preserve">| </w:t>
      </w:r>
      <w:r>
        <w:rPr>
          <w:rStyle w:val="span"/>
          <w:rFonts w:ascii="Tahoma" w:eastAsia="Tahoma" w:hAnsi="Tahoma" w:cs="Tahoma"/>
          <w:sz w:val="22"/>
          <w:szCs w:val="22"/>
        </w:rPr>
        <w:t>josh.romea@gmail.com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line="440" w:lineRule="atLeast"/>
        <w:ind w:left="200" w:right="0"/>
        <w:jc w:val="center"/>
        <w:rPr>
          <w:rStyle w:val="span"/>
          <w:rFonts w:ascii="Tahoma" w:eastAsia="Tahoma" w:hAnsi="Tahoma" w:cs="Tahoma"/>
          <w:color w:val="666666"/>
        </w:rPr>
      </w:pPr>
      <w:r>
        <w:rPr>
          <w:rStyle w:val="span"/>
          <w:rFonts w:ascii="Tahoma" w:eastAsia="Tahoma" w:hAnsi="Tahoma" w:cs="Tahoma"/>
          <w:color w:val="666666"/>
        </w:rPr>
        <w:t>https://joshromea.github.io/Bootstrap-Portfolio/</w:t>
      </w:r>
      <w:r>
        <w:rPr>
          <w:rStyle w:val="divadnlLnksli"/>
          <w:rFonts w:ascii="Tahoma" w:eastAsia="Tahoma" w:hAnsi="Tahoma" w:cs="Tahoma"/>
          <w:color w:val="666666"/>
          <w:bdr w:val="none" w:sz="0" w:space="0" w:color="auto"/>
        </w:rPr>
        <w:t>    </w:t>
      </w:r>
      <w:r>
        <w:rPr>
          <w:rFonts w:ascii="Tahoma" w:eastAsia="Tahoma" w:hAnsi="Tahoma" w:cs="Tahoma"/>
          <w:color w:val="666666"/>
          <w:bdr w:val="none" w:sz="0" w:space="0" w:color="auto"/>
          <w:vertAlign w:val="baseline"/>
        </w:rPr>
        <w:t xml:space="preserve"> </w:t>
      </w:r>
      <w:r>
        <w:rPr>
          <w:rStyle w:val="documentbullet"/>
          <w:rFonts w:ascii="Segoe UI Symbol" w:eastAsia="Segoe UI Symbol" w:hAnsi="Segoe UI Symbol" w:cs="Segoe UI Symbol"/>
          <w:color w:val="666666"/>
          <w:vertAlign w:val="baseline"/>
        </w:rPr>
        <w:t>♦</w:t>
      </w:r>
      <w:r>
        <w:rPr>
          <w:rStyle w:val="divadnlLnksli"/>
          <w:rFonts w:ascii="Tahoma" w:eastAsia="Tahoma" w:hAnsi="Tahoma" w:cs="Tahoma"/>
          <w:color w:val="666666"/>
        </w:rPr>
        <w:t xml:space="preserve"> </w:t>
      </w:r>
      <w:r>
        <w:rPr>
          <w:rStyle w:val="span"/>
          <w:rFonts w:ascii="Tahoma" w:eastAsia="Tahoma" w:hAnsi="Tahoma" w:cs="Tahoma"/>
          <w:color w:val="666666"/>
        </w:rPr>
        <w:t>https://github.com/joshromea</w:t>
      </w:r>
      <w:r>
        <w:rPr>
          <w:rStyle w:val="divadnlLnksli"/>
          <w:rFonts w:ascii="Tahoma" w:eastAsia="Tahoma" w:hAnsi="Tahoma" w:cs="Tahoma"/>
          <w:color w:val="666666"/>
          <w:bdr w:val="none" w:sz="0" w:space="0" w:color="auto"/>
        </w:rPr>
        <w:t>    </w:t>
      </w:r>
    </w:p>
    <w:p>
      <w:pPr>
        <w:pStyle w:val="divdocumentdivsectiontitl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300" w:after="140"/>
        <w:ind w:left="0" w:right="0"/>
        <w:rPr>
          <w:rFonts w:ascii="Tahoma" w:eastAsia="Tahoma" w:hAnsi="Tahoma" w:cs="Tahoma"/>
          <w:b/>
          <w:bCs/>
          <w:color w:val="336699"/>
          <w:sz w:val="28"/>
          <w:szCs w:val="28"/>
          <w:bdr w:val="none" w:sz="0" w:space="0" w:color="auto"/>
          <w:vertAlign w:val="baseline"/>
        </w:rPr>
      </w:pPr>
      <w:r>
        <w:rPr>
          <w:rFonts w:ascii="Tahoma" w:eastAsia="Tahoma" w:hAnsi="Tahoma" w:cs="Tahoma"/>
          <w:b/>
          <w:bCs/>
          <w:color w:val="336699"/>
          <w:bdr w:val="none" w:sz="0" w:space="0" w:color="auto"/>
          <w:vertAlign w:val="baseline"/>
        </w:rPr>
        <w:t>Professional Summary</w:t>
      </w:r>
    </w:p>
    <w:p>
      <w:pPr>
        <w:pStyle w:val="p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440" w:lineRule="atLeast"/>
        <w:ind w:left="0" w:right="0"/>
        <w:rPr>
          <w:rFonts w:ascii="Tahoma" w:eastAsia="Tahoma" w:hAnsi="Tahoma" w:cs="Tahoma"/>
          <w:color w:val="666666"/>
          <w:bdr w:val="none" w:sz="0" w:space="0" w:color="auto"/>
          <w:vertAlign w:val="baseline"/>
        </w:rPr>
      </w:pPr>
      <w:r>
        <w:rPr>
          <w:rFonts w:ascii="Tahoma" w:eastAsia="Tahoma" w:hAnsi="Tahoma" w:cs="Tahoma"/>
          <w:color w:val="666666"/>
          <w:bdr w:val="none" w:sz="0" w:space="0" w:color="auto"/>
          <w:vertAlign w:val="baseline"/>
        </w:rPr>
        <w:t>Talented Computer Programmer able to deliver error-free code on tight deadlines. Comfortable with Agile frameworks and working either alone or as part of a team. Though fairly new,  I am ready to experience taking on tasks and grow as a developer.</w:t>
      </w:r>
    </w:p>
    <w:p>
      <w:pPr>
        <w:pStyle w:val="divdocumentdivsectiontitl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300" w:after="140"/>
        <w:ind w:left="0" w:right="0"/>
        <w:rPr>
          <w:rFonts w:ascii="Tahoma" w:eastAsia="Tahoma" w:hAnsi="Tahoma" w:cs="Tahoma"/>
          <w:b/>
          <w:bCs/>
          <w:color w:val="336699"/>
          <w:sz w:val="28"/>
          <w:szCs w:val="28"/>
          <w:bdr w:val="none" w:sz="0" w:space="0" w:color="auto"/>
          <w:vertAlign w:val="baseline"/>
        </w:rPr>
      </w:pPr>
      <w:r>
        <w:rPr>
          <w:rFonts w:ascii="Tahoma" w:eastAsia="Tahoma" w:hAnsi="Tahoma" w:cs="Tahoma"/>
          <w:b/>
          <w:bCs/>
          <w:color w:val="336699"/>
          <w:bdr w:val="none" w:sz="0" w:space="0" w:color="auto"/>
          <w:vertAlign w:val="baseline"/>
        </w:rPr>
        <w:t>Skills</w:t>
      </w:r>
    </w:p>
    <w:tbl>
      <w:tblPr>
        <w:tblStyle w:val="divdocumenttable"/>
        <w:tblW w:w="0" w:type="auto"/>
        <w:tblInd w:w="5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4878"/>
        <w:gridCol w:w="4878"/>
      </w:tblGrid>
      <w:tr>
        <w:tblPrEx>
          <w:tblW w:w="0" w:type="auto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c>
          <w:tcPr>
            <w:tcW w:w="4878" w:type="dxa"/>
            <w:noWrap w:val="0"/>
            <w:tcMar>
              <w:top w:w="5" w:type="dxa"/>
              <w:left w:w="5" w:type="dxa"/>
              <w:bottom w:w="5" w:type="dxa"/>
              <w:right w:w="5" w:type="dxa"/>
            </w:tcMar>
            <w:vAlign w:val="top"/>
            <w:hideMark/>
          </w:tcPr>
          <w:p>
            <w:pPr>
              <w:pStyle w:val="ulli"/>
              <w:numPr>
                <w:ilvl w:val="0"/>
                <w:numId w:val="2"/>
              </w:numPr>
              <w:spacing w:before="0" w:after="0" w:line="440" w:lineRule="atLeast"/>
              <w:ind w:left="460" w:right="0" w:hanging="210"/>
              <w:rPr>
                <w:rFonts w:ascii="Tahoma" w:eastAsia="Tahoma" w:hAnsi="Tahoma" w:cs="Tahoma"/>
                <w:color w:val="666666"/>
                <w:bdr w:val="none" w:sz="0" w:space="0" w:color="auto"/>
                <w:vertAlign w:val="baseline"/>
              </w:rPr>
            </w:pPr>
            <w:r>
              <w:rPr>
                <w:rFonts w:ascii="Tahoma" w:eastAsia="Tahoma" w:hAnsi="Tahoma" w:cs="Tahoma"/>
                <w:color w:val="666666"/>
                <w:bdr w:val="none" w:sz="0" w:space="0" w:color="auto"/>
                <w:vertAlign w:val="baseline"/>
              </w:rPr>
              <w:t>Multi-tasking ability</w:t>
            </w:r>
          </w:p>
          <w:p>
            <w:pPr>
              <w:pStyle w:val="ulli"/>
              <w:numPr>
                <w:ilvl w:val="0"/>
                <w:numId w:val="2"/>
              </w:numPr>
              <w:spacing w:before="0" w:after="0" w:line="440" w:lineRule="atLeast"/>
              <w:ind w:left="460" w:right="0" w:hanging="210"/>
              <w:rPr>
                <w:rFonts w:ascii="Tahoma" w:eastAsia="Tahoma" w:hAnsi="Tahoma" w:cs="Tahoma"/>
                <w:color w:val="666666"/>
                <w:bdr w:val="none" w:sz="0" w:space="0" w:color="auto"/>
                <w:vertAlign w:val="baseline"/>
              </w:rPr>
            </w:pPr>
            <w:r>
              <w:rPr>
                <w:rFonts w:ascii="Tahoma" w:eastAsia="Tahoma" w:hAnsi="Tahoma" w:cs="Tahoma"/>
                <w:color w:val="666666"/>
                <w:bdr w:val="none" w:sz="0" w:space="0" w:color="auto"/>
                <w:vertAlign w:val="baseline"/>
              </w:rPr>
              <w:t>Proficient in HTML, CSS, and Javascript.</w:t>
            </w:r>
          </w:p>
          <w:p>
            <w:pPr>
              <w:pStyle w:val="ulli"/>
              <w:numPr>
                <w:ilvl w:val="0"/>
                <w:numId w:val="2"/>
              </w:numPr>
              <w:spacing w:before="0" w:after="0" w:line="440" w:lineRule="atLeast"/>
              <w:ind w:left="460" w:right="0" w:hanging="210"/>
              <w:rPr>
                <w:rFonts w:ascii="Tahoma" w:eastAsia="Tahoma" w:hAnsi="Tahoma" w:cs="Tahoma"/>
                <w:color w:val="666666"/>
                <w:bdr w:val="none" w:sz="0" w:space="0" w:color="auto"/>
                <w:vertAlign w:val="baseline"/>
              </w:rPr>
            </w:pPr>
            <w:r>
              <w:rPr>
                <w:rFonts w:ascii="Tahoma" w:eastAsia="Tahoma" w:hAnsi="Tahoma" w:cs="Tahoma"/>
                <w:color w:val="666666"/>
                <w:bdr w:val="none" w:sz="0" w:space="0" w:color="auto"/>
                <w:vertAlign w:val="baseline"/>
              </w:rPr>
              <w:t>Written and verbal communication</w:t>
            </w:r>
          </w:p>
          <w:p>
            <w:pPr>
              <w:pStyle w:val="ulli"/>
              <w:numPr>
                <w:ilvl w:val="0"/>
                <w:numId w:val="2"/>
              </w:numPr>
              <w:spacing w:before="0" w:after="0" w:line="440" w:lineRule="atLeast"/>
              <w:ind w:left="460" w:right="0" w:hanging="210"/>
              <w:rPr>
                <w:rFonts w:ascii="Tahoma" w:eastAsia="Tahoma" w:hAnsi="Tahoma" w:cs="Tahoma"/>
                <w:color w:val="666666"/>
                <w:bdr w:val="none" w:sz="0" w:space="0" w:color="auto"/>
                <w:vertAlign w:val="baseline"/>
              </w:rPr>
            </w:pPr>
            <w:r>
              <w:rPr>
                <w:rFonts w:ascii="Tahoma" w:eastAsia="Tahoma" w:hAnsi="Tahoma" w:cs="Tahoma"/>
                <w:color w:val="666666"/>
                <w:bdr w:val="none" w:sz="0" w:space="0" w:color="auto"/>
                <w:vertAlign w:val="baseline"/>
              </w:rPr>
              <w:t>Computer proficiency</w:t>
            </w:r>
          </w:p>
          <w:p>
            <w:pPr>
              <w:pStyle w:val="ulli"/>
              <w:numPr>
                <w:ilvl w:val="0"/>
                <w:numId w:val="2"/>
              </w:numPr>
              <w:spacing w:before="0" w:after="0" w:line="440" w:lineRule="atLeast"/>
              <w:ind w:left="460" w:right="0" w:hanging="210"/>
              <w:rPr>
                <w:rFonts w:ascii="Tahoma" w:eastAsia="Tahoma" w:hAnsi="Tahoma" w:cs="Tahoma"/>
                <w:color w:val="666666"/>
                <w:bdr w:val="none" w:sz="0" w:space="0" w:color="auto"/>
                <w:vertAlign w:val="baseline"/>
              </w:rPr>
            </w:pPr>
            <w:r>
              <w:rPr>
                <w:rFonts w:ascii="Tahoma" w:eastAsia="Tahoma" w:hAnsi="Tahoma" w:cs="Tahoma"/>
                <w:color w:val="666666"/>
                <w:bdr w:val="none" w:sz="0" w:space="0" w:color="auto"/>
                <w:vertAlign w:val="baseline"/>
              </w:rPr>
              <w:t>Adaptability</w:t>
            </w:r>
          </w:p>
          <w:p>
            <w:pPr>
              <w:pStyle w:val="ulli"/>
              <w:numPr>
                <w:ilvl w:val="0"/>
                <w:numId w:val="2"/>
              </w:numPr>
              <w:spacing w:before="0" w:after="0" w:line="440" w:lineRule="atLeast"/>
              <w:ind w:left="460" w:right="0" w:hanging="210"/>
              <w:rPr>
                <w:rFonts w:ascii="Tahoma" w:eastAsia="Tahoma" w:hAnsi="Tahoma" w:cs="Tahoma"/>
                <w:color w:val="666666"/>
                <w:bdr w:val="none" w:sz="0" w:space="0" w:color="auto"/>
                <w:vertAlign w:val="baseline"/>
              </w:rPr>
            </w:pPr>
            <w:r>
              <w:rPr>
                <w:rFonts w:ascii="Tahoma" w:eastAsia="Tahoma" w:hAnsi="Tahoma" w:cs="Tahoma"/>
                <w:color w:val="666666"/>
                <w:bdr w:val="none" w:sz="0" w:space="0" w:color="auto"/>
                <w:vertAlign w:val="baseline"/>
              </w:rPr>
              <w:t>Exemplary communication</w:t>
            </w:r>
          </w:p>
        </w:tc>
        <w:tc>
          <w:tcPr>
            <w:tcW w:w="4878" w:type="dxa"/>
            <w:tcBorders>
              <w:left w:val="single" w:sz="8" w:space="0" w:color="FEFDFD"/>
            </w:tcBorders>
            <w:noWrap w:val="0"/>
            <w:tcMar>
              <w:top w:w="5" w:type="dxa"/>
              <w:left w:w="10" w:type="dxa"/>
              <w:bottom w:w="5" w:type="dxa"/>
              <w:right w:w="5" w:type="dxa"/>
            </w:tcMar>
            <w:vAlign w:val="top"/>
            <w:hideMark/>
          </w:tcPr>
          <w:p>
            <w:pPr>
              <w:pStyle w:val="ulli"/>
              <w:numPr>
                <w:ilvl w:val="0"/>
                <w:numId w:val="3"/>
              </w:numPr>
              <w:spacing w:before="0" w:after="0" w:line="440" w:lineRule="atLeast"/>
              <w:ind w:left="460" w:right="0" w:hanging="210"/>
              <w:rPr>
                <w:rFonts w:ascii="Tahoma" w:eastAsia="Tahoma" w:hAnsi="Tahoma" w:cs="Tahoma"/>
                <w:color w:val="666666"/>
                <w:bdr w:val="none" w:sz="0" w:space="0" w:color="auto"/>
                <w:vertAlign w:val="baseline"/>
              </w:rPr>
            </w:pPr>
            <w:r>
              <w:rPr>
                <w:rFonts w:ascii="Tahoma" w:eastAsia="Tahoma" w:hAnsi="Tahoma" w:cs="Tahoma"/>
                <w:color w:val="666666"/>
                <w:bdr w:val="none" w:sz="0" w:space="0" w:color="auto"/>
                <w:vertAlign w:val="baseline"/>
              </w:rPr>
              <w:t>Basic math skills</w:t>
            </w:r>
          </w:p>
          <w:p>
            <w:pPr>
              <w:pStyle w:val="ulli"/>
              <w:numPr>
                <w:ilvl w:val="0"/>
                <w:numId w:val="3"/>
              </w:numPr>
              <w:spacing w:before="0" w:after="0" w:line="440" w:lineRule="atLeast"/>
              <w:ind w:left="460" w:right="0" w:hanging="210"/>
              <w:rPr>
                <w:rFonts w:ascii="Tahoma" w:eastAsia="Tahoma" w:hAnsi="Tahoma" w:cs="Tahoma"/>
                <w:color w:val="666666"/>
                <w:bdr w:val="none" w:sz="0" w:space="0" w:color="auto"/>
                <w:vertAlign w:val="baseline"/>
              </w:rPr>
            </w:pPr>
            <w:r>
              <w:rPr>
                <w:rFonts w:ascii="Tahoma" w:eastAsia="Tahoma" w:hAnsi="Tahoma" w:cs="Tahoma"/>
                <w:color w:val="666666"/>
                <w:bdr w:val="none" w:sz="0" w:space="0" w:color="auto"/>
                <w:vertAlign w:val="baseline"/>
              </w:rPr>
              <w:t>Customer direction</w:t>
            </w:r>
          </w:p>
          <w:p>
            <w:pPr>
              <w:pStyle w:val="ulli"/>
              <w:numPr>
                <w:ilvl w:val="0"/>
                <w:numId w:val="3"/>
              </w:numPr>
              <w:spacing w:before="0" w:after="0" w:line="440" w:lineRule="atLeast"/>
              <w:ind w:left="460" w:right="0" w:hanging="210"/>
              <w:rPr>
                <w:rFonts w:ascii="Tahoma" w:eastAsia="Tahoma" w:hAnsi="Tahoma" w:cs="Tahoma"/>
                <w:color w:val="666666"/>
                <w:bdr w:val="none" w:sz="0" w:space="0" w:color="auto"/>
                <w:vertAlign w:val="baseline"/>
              </w:rPr>
            </w:pPr>
            <w:r>
              <w:rPr>
                <w:rFonts w:ascii="Tahoma" w:eastAsia="Tahoma" w:hAnsi="Tahoma" w:cs="Tahoma"/>
                <w:color w:val="666666"/>
                <w:bdr w:val="none" w:sz="0" w:space="0" w:color="auto"/>
                <w:vertAlign w:val="baseline"/>
              </w:rPr>
              <w:t>Inventory management</w:t>
            </w:r>
          </w:p>
          <w:p>
            <w:pPr>
              <w:pStyle w:val="ulli"/>
              <w:numPr>
                <w:ilvl w:val="0"/>
                <w:numId w:val="3"/>
              </w:numPr>
              <w:spacing w:before="0" w:after="0" w:line="440" w:lineRule="atLeast"/>
              <w:ind w:left="460" w:right="0" w:hanging="210"/>
              <w:rPr>
                <w:rFonts w:ascii="Tahoma" w:eastAsia="Tahoma" w:hAnsi="Tahoma" w:cs="Tahoma"/>
                <w:color w:val="666666"/>
                <w:bdr w:val="none" w:sz="0" w:space="0" w:color="auto"/>
                <w:vertAlign w:val="baseline"/>
              </w:rPr>
            </w:pPr>
            <w:r>
              <w:rPr>
                <w:rFonts w:ascii="Tahoma" w:eastAsia="Tahoma" w:hAnsi="Tahoma" w:cs="Tahoma"/>
                <w:color w:val="666666"/>
                <w:bdr w:val="none" w:sz="0" w:space="0" w:color="auto"/>
                <w:vertAlign w:val="baseline"/>
              </w:rPr>
              <w:t>Customer assistance</w:t>
            </w:r>
          </w:p>
          <w:p>
            <w:pPr>
              <w:pStyle w:val="ulli"/>
              <w:numPr>
                <w:ilvl w:val="0"/>
                <w:numId w:val="3"/>
              </w:numPr>
              <w:spacing w:before="0" w:after="0" w:line="440" w:lineRule="atLeast"/>
              <w:ind w:left="460" w:right="0" w:hanging="210"/>
              <w:rPr>
                <w:rFonts w:ascii="Tahoma" w:eastAsia="Tahoma" w:hAnsi="Tahoma" w:cs="Tahoma"/>
                <w:color w:val="666666"/>
                <w:bdr w:val="none" w:sz="0" w:space="0" w:color="auto"/>
                <w:vertAlign w:val="baseline"/>
              </w:rPr>
            </w:pPr>
            <w:r>
              <w:rPr>
                <w:rFonts w:ascii="Tahoma" w:eastAsia="Tahoma" w:hAnsi="Tahoma" w:cs="Tahoma"/>
                <w:color w:val="666666"/>
                <w:bdr w:val="none" w:sz="0" w:space="0" w:color="auto"/>
                <w:vertAlign w:val="baseline"/>
              </w:rPr>
              <w:t>Time management skills</w:t>
            </w:r>
          </w:p>
          <w:p>
            <w:pPr>
              <w:pStyle w:val="ulli"/>
              <w:numPr>
                <w:ilvl w:val="0"/>
                <w:numId w:val="3"/>
              </w:numPr>
              <w:spacing w:before="0" w:after="0" w:line="440" w:lineRule="atLeast"/>
              <w:ind w:left="460" w:right="0" w:hanging="210"/>
              <w:rPr>
                <w:rFonts w:ascii="Tahoma" w:eastAsia="Tahoma" w:hAnsi="Tahoma" w:cs="Tahoma"/>
                <w:color w:val="666666"/>
                <w:bdr w:val="none" w:sz="0" w:space="0" w:color="auto"/>
                <w:vertAlign w:val="baseline"/>
              </w:rPr>
            </w:pPr>
            <w:r>
              <w:rPr>
                <w:rFonts w:ascii="Tahoma" w:eastAsia="Tahoma" w:hAnsi="Tahoma" w:cs="Tahoma"/>
                <w:color w:val="666666"/>
                <w:bdr w:val="none" w:sz="0" w:space="0" w:color="auto"/>
                <w:vertAlign w:val="baseline"/>
              </w:rPr>
              <w:t>Maintaining store appearance</w:t>
            </w:r>
          </w:p>
        </w:tc>
      </w:tr>
    </w:tbl>
    <w:p>
      <w:pPr>
        <w:pStyle w:val="divdocumentdivsectiontitl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300" w:after="140"/>
        <w:ind w:left="0" w:right="0"/>
        <w:rPr>
          <w:rFonts w:ascii="Tahoma" w:eastAsia="Tahoma" w:hAnsi="Tahoma" w:cs="Tahoma"/>
          <w:b/>
          <w:bCs/>
          <w:color w:val="336699"/>
          <w:sz w:val="28"/>
          <w:szCs w:val="28"/>
          <w:bdr w:val="none" w:sz="0" w:space="0" w:color="auto"/>
          <w:vertAlign w:val="baseline"/>
        </w:rPr>
      </w:pPr>
      <w:r>
        <w:rPr>
          <w:rFonts w:ascii="Tahoma" w:eastAsia="Tahoma" w:hAnsi="Tahoma" w:cs="Tahoma"/>
          <w:b/>
          <w:bCs/>
          <w:color w:val="336699"/>
          <w:bdr w:val="none" w:sz="0" w:space="0" w:color="auto"/>
          <w:vertAlign w:val="baseline"/>
        </w:rPr>
        <w:t>Work History</w:t>
      </w:r>
    </w:p>
    <w:p>
      <w:pPr>
        <w:pStyle w:val="div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right" w:pos="9740"/>
        </w:tabs>
        <w:spacing w:before="0" w:line="440" w:lineRule="atLeast"/>
        <w:ind w:left="0" w:right="0"/>
        <w:rPr>
          <w:rFonts w:ascii="Tahoma" w:eastAsia="Tahoma" w:hAnsi="Tahoma" w:cs="Tahoma"/>
          <w:color w:val="666666"/>
          <w:bdr w:val="none" w:sz="0" w:space="0" w:color="auto"/>
          <w:vertAlign w:val="baseline"/>
        </w:rPr>
      </w:pPr>
      <w:r>
        <w:rPr>
          <w:rStyle w:val="divdocumentjobtitle"/>
          <w:rFonts w:ascii="Tahoma" w:eastAsia="Tahoma" w:hAnsi="Tahoma" w:cs="Tahoma"/>
          <w:b/>
          <w:bCs/>
        </w:rPr>
        <w:t>Cashier</w:t>
      </w:r>
      <w:r>
        <w:rPr>
          <w:rStyle w:val="singlecolumnspanpaddedlinenth-child1"/>
          <w:rFonts w:ascii="Tahoma" w:eastAsia="Tahoma" w:hAnsi="Tahoma" w:cs="Tahoma"/>
          <w:color w:val="666666"/>
        </w:rPr>
        <w:t xml:space="preserve"> </w:t>
      </w:r>
      <w:r>
        <w:rPr>
          <w:rStyle w:val="datesWrapper"/>
          <w:rFonts w:ascii="Tahoma" w:eastAsia="Tahoma" w:hAnsi="Tahoma" w:cs="Tahoma"/>
          <w:color w:val="666666"/>
          <w:bdr w:val="none" w:sz="0" w:space="0" w:color="auto"/>
        </w:rPr>
        <w:tab/>
      </w:r>
      <w:r>
        <w:rPr>
          <w:rStyle w:val="datesWrapper"/>
          <w:rFonts w:ascii="Tahoma" w:eastAsia="Tahoma" w:hAnsi="Tahoma" w:cs="Tahoma"/>
          <w:color w:val="666666"/>
        </w:rPr>
        <w:t xml:space="preserve"> </w:t>
      </w:r>
      <w:r>
        <w:rPr>
          <w:rStyle w:val="divdocumentjobdates"/>
          <w:rFonts w:ascii="Tahoma" w:eastAsia="Tahoma" w:hAnsi="Tahoma" w:cs="Tahoma"/>
        </w:rPr>
        <w:t>Jun 2008</w:t>
      </w:r>
      <w:r>
        <w:rPr>
          <w:rStyle w:val="span"/>
          <w:rFonts w:ascii="Tahoma" w:eastAsia="Tahoma" w:hAnsi="Tahoma" w:cs="Tahoma"/>
          <w:color w:val="666666"/>
        </w:rPr>
        <w:t xml:space="preserve"> - </w:t>
      </w:r>
      <w:r>
        <w:rPr>
          <w:rStyle w:val="divdocumentjobdates"/>
          <w:rFonts w:ascii="Tahoma" w:eastAsia="Tahoma" w:hAnsi="Tahoma" w:cs="Tahoma"/>
        </w:rPr>
        <w:t>Current</w:t>
      </w:r>
      <w:r>
        <w:rPr>
          <w:rStyle w:val="datesWrapper"/>
          <w:rFonts w:ascii="Tahoma" w:eastAsia="Tahoma" w:hAnsi="Tahoma" w:cs="Tahoma"/>
          <w:color w:val="666666"/>
        </w:rPr>
        <w:t xml:space="preserve"> </w:t>
      </w:r>
    </w:p>
    <w:p>
      <w:pPr>
        <w:pStyle w:val="spanpaddedline"/>
        <w:tabs>
          <w:tab w:val="right" w:pos="9740"/>
        </w:tabs>
        <w:spacing w:before="0" w:after="0" w:line="440" w:lineRule="atLeast"/>
        <w:ind w:left="0" w:right="0"/>
        <w:rPr>
          <w:rFonts w:ascii="Tahoma" w:eastAsia="Tahoma" w:hAnsi="Tahoma" w:cs="Tahoma"/>
          <w:color w:val="666666"/>
          <w:bdr w:val="none" w:sz="0" w:space="0" w:color="auto"/>
          <w:vertAlign w:val="baseline"/>
        </w:rPr>
      </w:pPr>
      <w:r>
        <w:rPr>
          <w:rStyle w:val="spancompanyname"/>
          <w:rFonts w:ascii="Tahoma" w:eastAsia="Tahoma" w:hAnsi="Tahoma" w:cs="Tahoma"/>
          <w:color w:val="666666"/>
        </w:rPr>
        <w:t>Ikkyu Restaurant</w:t>
      </w:r>
      <w:r>
        <w:rPr>
          <w:rFonts w:ascii="Tahoma" w:eastAsia="Tahoma" w:hAnsi="Tahoma" w:cs="Tahoma"/>
          <w:color w:val="666666"/>
          <w:bdr w:val="none" w:sz="0" w:space="0" w:color="auto"/>
          <w:vertAlign w:val="baseline"/>
        </w:rPr>
        <w:t xml:space="preserve"> </w:t>
      </w:r>
      <w:r>
        <w:rPr>
          <w:rStyle w:val="datesWrapper"/>
          <w:rFonts w:ascii="Tahoma" w:eastAsia="Tahoma" w:hAnsi="Tahoma" w:cs="Tahoma"/>
          <w:color w:val="666666"/>
          <w:bdr w:val="none" w:sz="0" w:space="0" w:color="auto"/>
        </w:rPr>
        <w:tab/>
      </w:r>
      <w:r>
        <w:rPr>
          <w:rStyle w:val="datesWrapper"/>
          <w:rFonts w:ascii="Tahoma" w:eastAsia="Tahoma" w:hAnsi="Tahoma" w:cs="Tahoma"/>
          <w:color w:val="666666"/>
        </w:rPr>
        <w:t xml:space="preserve"> </w:t>
      </w:r>
      <w:r>
        <w:rPr>
          <w:rStyle w:val="span"/>
          <w:rFonts w:ascii="Tahoma" w:eastAsia="Tahoma" w:hAnsi="Tahoma" w:cs="Tahoma"/>
          <w:color w:val="666666"/>
        </w:rPr>
        <w:t>Tucson</w:t>
      </w:r>
      <w:r>
        <w:rPr>
          <w:rStyle w:val="span"/>
          <w:rFonts w:ascii="Tahoma" w:eastAsia="Tahoma" w:hAnsi="Tahoma" w:cs="Tahoma"/>
          <w:color w:val="666666"/>
        </w:rPr>
        <w:t xml:space="preserve">, </w:t>
      </w:r>
      <w:r>
        <w:rPr>
          <w:rStyle w:val="span"/>
          <w:rFonts w:ascii="Tahoma" w:eastAsia="Tahoma" w:hAnsi="Tahoma" w:cs="Tahoma"/>
          <w:color w:val="666666"/>
        </w:rPr>
        <w:t>AZ</w:t>
      </w:r>
      <w:r>
        <w:rPr>
          <w:rStyle w:val="datesWrapper"/>
          <w:rFonts w:ascii="Tahoma" w:eastAsia="Tahoma" w:hAnsi="Tahoma" w:cs="Tahoma"/>
          <w:color w:val="666666"/>
        </w:rPr>
        <w:t xml:space="preserve"> </w:t>
      </w:r>
    </w:p>
    <w:p>
      <w:pPr>
        <w:pStyle w:val="ulli"/>
        <w:numPr>
          <w:ilvl w:val="0"/>
          <w:numId w:val="4"/>
        </w:numPr>
        <w:spacing w:before="0" w:after="0" w:line="440" w:lineRule="atLeast"/>
        <w:ind w:left="460" w:right="0" w:hanging="210"/>
        <w:rPr>
          <w:rStyle w:val="span"/>
          <w:rFonts w:ascii="Tahoma" w:eastAsia="Tahoma" w:hAnsi="Tahoma" w:cs="Tahoma"/>
          <w:color w:val="666666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bdr w:val="none" w:sz="0" w:space="0" w:color="auto"/>
          <w:vertAlign w:val="baseline"/>
        </w:rPr>
        <w:t>Handled cash, credit, debit cards and personal checks, providing correct change in payment transactions. </w:t>
      </w:r>
    </w:p>
    <w:p>
      <w:pPr>
        <w:pStyle w:val="ulli"/>
        <w:numPr>
          <w:ilvl w:val="0"/>
          <w:numId w:val="4"/>
        </w:numPr>
        <w:spacing w:before="0" w:after="0" w:line="440" w:lineRule="atLeast"/>
        <w:ind w:left="460" w:right="0" w:hanging="210"/>
        <w:rPr>
          <w:rStyle w:val="span"/>
          <w:rFonts w:ascii="Tahoma" w:eastAsia="Tahoma" w:hAnsi="Tahoma" w:cs="Tahoma"/>
          <w:color w:val="666666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bdr w:val="none" w:sz="0" w:space="0" w:color="auto"/>
          <w:vertAlign w:val="baseline"/>
        </w:rPr>
        <w:t>Restocked and fronted checkout merchandise to increase sales.</w:t>
      </w:r>
    </w:p>
    <w:p>
      <w:pPr>
        <w:pStyle w:val="ulli"/>
        <w:numPr>
          <w:ilvl w:val="0"/>
          <w:numId w:val="4"/>
        </w:numPr>
        <w:spacing w:before="0" w:after="0" w:line="440" w:lineRule="atLeast"/>
        <w:ind w:left="460" w:right="0" w:hanging="210"/>
        <w:rPr>
          <w:rStyle w:val="span"/>
          <w:rFonts w:ascii="Tahoma" w:eastAsia="Tahoma" w:hAnsi="Tahoma" w:cs="Tahoma"/>
          <w:color w:val="666666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bdr w:val="none" w:sz="0" w:space="0" w:color="auto"/>
          <w:vertAlign w:val="baseline"/>
        </w:rPr>
        <w:t>Kept checkout areas clean and neat to maintain a professional appeal.</w:t>
      </w:r>
    </w:p>
    <w:p>
      <w:pPr>
        <w:pStyle w:val="ulli"/>
        <w:numPr>
          <w:ilvl w:val="0"/>
          <w:numId w:val="4"/>
        </w:numPr>
        <w:spacing w:before="0" w:after="0" w:line="440" w:lineRule="atLeast"/>
        <w:ind w:left="460" w:right="0" w:hanging="210"/>
        <w:rPr>
          <w:rStyle w:val="span"/>
          <w:rFonts w:ascii="Tahoma" w:eastAsia="Tahoma" w:hAnsi="Tahoma" w:cs="Tahoma"/>
          <w:color w:val="666666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bdr w:val="none" w:sz="0" w:space="0" w:color="auto"/>
          <w:vertAlign w:val="baseline"/>
        </w:rPr>
        <w:t>Welcomed and greeted customers daily. </w:t>
      </w:r>
    </w:p>
    <w:p>
      <w:pPr>
        <w:pStyle w:val="ulli"/>
        <w:numPr>
          <w:ilvl w:val="0"/>
          <w:numId w:val="4"/>
        </w:numPr>
        <w:spacing w:before="0" w:after="0" w:line="440" w:lineRule="atLeast"/>
        <w:ind w:left="460" w:right="0" w:hanging="210"/>
        <w:rPr>
          <w:rStyle w:val="span"/>
          <w:rFonts w:ascii="Tahoma" w:eastAsia="Tahoma" w:hAnsi="Tahoma" w:cs="Tahoma"/>
          <w:color w:val="666666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bdr w:val="none" w:sz="0" w:space="0" w:color="auto"/>
          <w:vertAlign w:val="baseline"/>
        </w:rPr>
        <w:t>Engaged customers warmly and provided immediate and dedicated assistance. </w:t>
      </w:r>
    </w:p>
    <w:p>
      <w:pPr>
        <w:pStyle w:val="ulli"/>
        <w:numPr>
          <w:ilvl w:val="0"/>
          <w:numId w:val="4"/>
        </w:numPr>
        <w:spacing w:before="0" w:after="0" w:line="440" w:lineRule="atLeast"/>
        <w:ind w:left="460" w:right="0" w:hanging="210"/>
        <w:rPr>
          <w:rStyle w:val="span"/>
          <w:rFonts w:ascii="Tahoma" w:eastAsia="Tahoma" w:hAnsi="Tahoma" w:cs="Tahoma"/>
          <w:color w:val="666666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bdr w:val="none" w:sz="0" w:space="0" w:color="auto"/>
          <w:vertAlign w:val="baseline"/>
        </w:rPr>
        <w:t>Processed payments by check, cash, debit and credit and maintained accurate drawers.</w:t>
      </w:r>
    </w:p>
    <w:p>
      <w:pPr>
        <w:pStyle w:val="ulli"/>
        <w:numPr>
          <w:ilvl w:val="0"/>
          <w:numId w:val="4"/>
        </w:numPr>
        <w:spacing w:before="0" w:after="0" w:line="440" w:lineRule="atLeast"/>
        <w:ind w:left="460" w:right="0" w:hanging="210"/>
        <w:rPr>
          <w:rStyle w:val="span"/>
          <w:rFonts w:ascii="Tahoma" w:eastAsia="Tahoma" w:hAnsi="Tahoma" w:cs="Tahoma"/>
          <w:color w:val="666666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bdr w:val="none" w:sz="0" w:space="0" w:color="auto"/>
          <w:vertAlign w:val="baseline"/>
        </w:rPr>
        <w:t>Responded to customer concerns with friendly and knowledgeable service.</w:t>
      </w:r>
    </w:p>
    <w:p>
      <w:pPr>
        <w:pStyle w:val="ulli"/>
        <w:numPr>
          <w:ilvl w:val="0"/>
          <w:numId w:val="4"/>
        </w:numPr>
        <w:spacing w:before="0" w:after="0" w:line="440" w:lineRule="atLeast"/>
        <w:ind w:left="460" w:right="0" w:hanging="210"/>
        <w:rPr>
          <w:rStyle w:val="span"/>
          <w:rFonts w:ascii="Tahoma" w:eastAsia="Tahoma" w:hAnsi="Tahoma" w:cs="Tahoma"/>
          <w:color w:val="666666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bdr w:val="none" w:sz="0" w:space="0" w:color="auto"/>
          <w:vertAlign w:val="baseline"/>
        </w:rPr>
        <w:t>Fostered a positive work environment by consistently treating all employees and customers with respect and consideration.</w:t>
      </w:r>
    </w:p>
    <w:p>
      <w:pPr>
        <w:pStyle w:val="ulli"/>
        <w:numPr>
          <w:ilvl w:val="0"/>
          <w:numId w:val="4"/>
        </w:numPr>
        <w:spacing w:before="0" w:after="0" w:line="440" w:lineRule="atLeast"/>
        <w:ind w:left="460" w:right="0" w:hanging="210"/>
        <w:rPr>
          <w:rStyle w:val="span"/>
          <w:rFonts w:ascii="Tahoma" w:eastAsia="Tahoma" w:hAnsi="Tahoma" w:cs="Tahoma"/>
          <w:color w:val="666666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bdr w:val="none" w:sz="0" w:space="0" w:color="auto"/>
          <w:vertAlign w:val="baseline"/>
        </w:rPr>
        <w:t>Engaged with customers in a sincere and friendly manner.</w:t>
      </w:r>
    </w:p>
    <w:p>
      <w:pPr>
        <w:pStyle w:val="ulli"/>
        <w:numPr>
          <w:ilvl w:val="0"/>
          <w:numId w:val="4"/>
        </w:numPr>
        <w:spacing w:before="0" w:after="0" w:line="440" w:lineRule="atLeast"/>
        <w:ind w:left="460" w:right="0" w:hanging="210"/>
        <w:rPr>
          <w:rStyle w:val="span"/>
          <w:rFonts w:ascii="Tahoma" w:eastAsia="Tahoma" w:hAnsi="Tahoma" w:cs="Tahoma"/>
          <w:color w:val="666666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bdr w:val="none" w:sz="0" w:space="0" w:color="auto"/>
          <w:vertAlign w:val="baseline"/>
        </w:rPr>
        <w:t>Handled creating Social Media presence via Facebook.</w:t>
      </w:r>
    </w:p>
    <w:p>
      <w:pPr>
        <w:pStyle w:val="div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right" w:pos="9740"/>
        </w:tabs>
        <w:spacing w:before="300" w:line="440" w:lineRule="atLeast"/>
        <w:ind w:left="0" w:right="0"/>
        <w:rPr>
          <w:rFonts w:ascii="Tahoma" w:eastAsia="Tahoma" w:hAnsi="Tahoma" w:cs="Tahoma"/>
          <w:color w:val="666666"/>
          <w:bdr w:val="none" w:sz="0" w:space="0" w:color="auto"/>
          <w:vertAlign w:val="baseline"/>
        </w:rPr>
      </w:pPr>
      <w:r>
        <w:rPr>
          <w:rStyle w:val="divdocumentjobtitle"/>
          <w:rFonts w:ascii="Tahoma" w:eastAsia="Tahoma" w:hAnsi="Tahoma" w:cs="Tahoma"/>
          <w:b/>
          <w:bCs/>
        </w:rPr>
        <w:t>Cashier</w:t>
      </w:r>
      <w:r>
        <w:rPr>
          <w:rStyle w:val="singlecolumnspanpaddedlinenth-child1"/>
          <w:rFonts w:ascii="Tahoma" w:eastAsia="Tahoma" w:hAnsi="Tahoma" w:cs="Tahoma"/>
          <w:color w:val="666666"/>
        </w:rPr>
        <w:t xml:space="preserve"> </w:t>
      </w:r>
      <w:r>
        <w:rPr>
          <w:rStyle w:val="datesWrapper"/>
          <w:rFonts w:ascii="Tahoma" w:eastAsia="Tahoma" w:hAnsi="Tahoma" w:cs="Tahoma"/>
          <w:color w:val="666666"/>
          <w:bdr w:val="none" w:sz="0" w:space="0" w:color="auto"/>
        </w:rPr>
        <w:tab/>
      </w:r>
      <w:r>
        <w:rPr>
          <w:rStyle w:val="datesWrapper"/>
          <w:rFonts w:ascii="Tahoma" w:eastAsia="Tahoma" w:hAnsi="Tahoma" w:cs="Tahoma"/>
          <w:color w:val="666666"/>
        </w:rPr>
        <w:t xml:space="preserve"> </w:t>
      </w:r>
      <w:r>
        <w:rPr>
          <w:rStyle w:val="divdocumentjobdates"/>
          <w:rFonts w:ascii="Tahoma" w:eastAsia="Tahoma" w:hAnsi="Tahoma" w:cs="Tahoma"/>
        </w:rPr>
        <w:t>01/06</w:t>
      </w:r>
      <w:r>
        <w:rPr>
          <w:rStyle w:val="span"/>
          <w:rFonts w:ascii="Tahoma" w:eastAsia="Tahoma" w:hAnsi="Tahoma" w:cs="Tahoma"/>
          <w:color w:val="666666"/>
        </w:rPr>
        <w:t xml:space="preserve"> - </w:t>
      </w:r>
      <w:r>
        <w:rPr>
          <w:rStyle w:val="divdocumentjobdates"/>
          <w:rFonts w:ascii="Tahoma" w:eastAsia="Tahoma" w:hAnsi="Tahoma" w:cs="Tahoma"/>
        </w:rPr>
        <w:t>05/10</w:t>
      </w:r>
      <w:r>
        <w:rPr>
          <w:rStyle w:val="datesWrapper"/>
          <w:rFonts w:ascii="Tahoma" w:eastAsia="Tahoma" w:hAnsi="Tahoma" w:cs="Tahoma"/>
          <w:color w:val="666666"/>
        </w:rPr>
        <w:t xml:space="preserve"> </w:t>
      </w:r>
    </w:p>
    <w:p>
      <w:pPr>
        <w:pStyle w:val="spanpaddedline"/>
        <w:tabs>
          <w:tab w:val="right" w:pos="9740"/>
        </w:tabs>
        <w:spacing w:before="0" w:after="0" w:line="440" w:lineRule="atLeast"/>
        <w:ind w:left="0" w:right="0"/>
        <w:rPr>
          <w:rFonts w:ascii="Tahoma" w:eastAsia="Tahoma" w:hAnsi="Tahoma" w:cs="Tahoma"/>
          <w:color w:val="666666"/>
          <w:bdr w:val="none" w:sz="0" w:space="0" w:color="auto"/>
          <w:vertAlign w:val="baseline"/>
        </w:rPr>
      </w:pPr>
      <w:r>
        <w:rPr>
          <w:rStyle w:val="spancompanyname"/>
          <w:rFonts w:ascii="Tahoma" w:eastAsia="Tahoma" w:hAnsi="Tahoma" w:cs="Tahoma"/>
          <w:color w:val="666666"/>
        </w:rPr>
        <w:t>Samurai Restaurant</w:t>
      </w:r>
      <w:r>
        <w:rPr>
          <w:rFonts w:ascii="Tahoma" w:eastAsia="Tahoma" w:hAnsi="Tahoma" w:cs="Tahoma"/>
          <w:color w:val="666666"/>
          <w:bdr w:val="none" w:sz="0" w:space="0" w:color="auto"/>
          <w:vertAlign w:val="baseline"/>
        </w:rPr>
        <w:t xml:space="preserve"> </w:t>
      </w:r>
      <w:r>
        <w:rPr>
          <w:rStyle w:val="datesWrapper"/>
          <w:rFonts w:ascii="Tahoma" w:eastAsia="Tahoma" w:hAnsi="Tahoma" w:cs="Tahoma"/>
          <w:color w:val="666666"/>
          <w:bdr w:val="none" w:sz="0" w:space="0" w:color="auto"/>
        </w:rPr>
        <w:tab/>
      </w:r>
      <w:r>
        <w:rPr>
          <w:rStyle w:val="datesWrapper"/>
          <w:rFonts w:ascii="Tahoma" w:eastAsia="Tahoma" w:hAnsi="Tahoma" w:cs="Tahoma"/>
          <w:color w:val="666666"/>
        </w:rPr>
        <w:t xml:space="preserve"> </w:t>
      </w:r>
      <w:r>
        <w:rPr>
          <w:rStyle w:val="span"/>
          <w:rFonts w:ascii="Tahoma" w:eastAsia="Tahoma" w:hAnsi="Tahoma" w:cs="Tahoma"/>
          <w:color w:val="666666"/>
        </w:rPr>
        <w:t>Tucson</w:t>
      </w:r>
      <w:r>
        <w:rPr>
          <w:rStyle w:val="span"/>
          <w:rFonts w:ascii="Tahoma" w:eastAsia="Tahoma" w:hAnsi="Tahoma" w:cs="Tahoma"/>
          <w:color w:val="666666"/>
        </w:rPr>
        <w:t xml:space="preserve">, </w:t>
      </w:r>
      <w:r>
        <w:rPr>
          <w:rStyle w:val="span"/>
          <w:rFonts w:ascii="Tahoma" w:eastAsia="Tahoma" w:hAnsi="Tahoma" w:cs="Tahoma"/>
          <w:color w:val="666666"/>
        </w:rPr>
        <w:t>AZ</w:t>
      </w:r>
      <w:r>
        <w:rPr>
          <w:rStyle w:val="datesWrapper"/>
          <w:rFonts w:ascii="Tahoma" w:eastAsia="Tahoma" w:hAnsi="Tahoma" w:cs="Tahoma"/>
          <w:color w:val="666666"/>
        </w:rPr>
        <w:t xml:space="preserve"> </w:t>
      </w:r>
    </w:p>
    <w:p>
      <w:pPr>
        <w:pStyle w:val="ulli"/>
        <w:numPr>
          <w:ilvl w:val="0"/>
          <w:numId w:val="5"/>
        </w:numPr>
        <w:spacing w:before="0" w:after="0" w:line="440" w:lineRule="atLeast"/>
        <w:ind w:left="460" w:right="0" w:hanging="210"/>
        <w:rPr>
          <w:rStyle w:val="span"/>
          <w:rFonts w:ascii="Tahoma" w:eastAsia="Tahoma" w:hAnsi="Tahoma" w:cs="Tahoma"/>
          <w:color w:val="666666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bdr w:val="none" w:sz="0" w:space="0" w:color="auto"/>
          <w:vertAlign w:val="baseline"/>
        </w:rPr>
        <w:t>Handled cash, credit, debit cards and personal checks, providing correct change in payment transactions. </w:t>
      </w:r>
    </w:p>
    <w:p>
      <w:pPr>
        <w:pStyle w:val="ulli"/>
        <w:numPr>
          <w:ilvl w:val="0"/>
          <w:numId w:val="5"/>
        </w:numPr>
        <w:spacing w:before="0" w:after="0" w:line="440" w:lineRule="atLeast"/>
        <w:ind w:left="460" w:right="0" w:hanging="210"/>
        <w:rPr>
          <w:rStyle w:val="span"/>
          <w:rFonts w:ascii="Tahoma" w:eastAsia="Tahoma" w:hAnsi="Tahoma" w:cs="Tahoma"/>
          <w:color w:val="666666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bdr w:val="none" w:sz="0" w:space="0" w:color="auto"/>
          <w:vertAlign w:val="baseline"/>
        </w:rPr>
        <w:t>Restocked and fronted checkout merchandise to increase sales.</w:t>
      </w:r>
    </w:p>
    <w:p>
      <w:pPr>
        <w:pStyle w:val="ulli"/>
        <w:numPr>
          <w:ilvl w:val="0"/>
          <w:numId w:val="5"/>
        </w:numPr>
        <w:spacing w:before="0" w:after="0" w:line="440" w:lineRule="atLeast"/>
        <w:ind w:left="460" w:right="0" w:hanging="210"/>
        <w:rPr>
          <w:rStyle w:val="span"/>
          <w:rFonts w:ascii="Tahoma" w:eastAsia="Tahoma" w:hAnsi="Tahoma" w:cs="Tahoma"/>
          <w:color w:val="666666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bdr w:val="none" w:sz="0" w:space="0" w:color="auto"/>
          <w:vertAlign w:val="baseline"/>
        </w:rPr>
        <w:t>Kept checkout areas clean and neat to maintain a professional appeal.</w:t>
      </w:r>
    </w:p>
    <w:p>
      <w:pPr>
        <w:pStyle w:val="ulli"/>
        <w:numPr>
          <w:ilvl w:val="0"/>
          <w:numId w:val="5"/>
        </w:numPr>
        <w:spacing w:before="0" w:after="0" w:line="440" w:lineRule="atLeast"/>
        <w:ind w:left="460" w:right="0" w:hanging="210"/>
        <w:rPr>
          <w:rStyle w:val="span"/>
          <w:rFonts w:ascii="Tahoma" w:eastAsia="Tahoma" w:hAnsi="Tahoma" w:cs="Tahoma"/>
          <w:color w:val="666666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bdr w:val="none" w:sz="0" w:space="0" w:color="auto"/>
          <w:vertAlign w:val="baseline"/>
        </w:rPr>
        <w:t>Welcomed and greeted customers daily. </w:t>
      </w:r>
    </w:p>
    <w:p>
      <w:pPr>
        <w:pStyle w:val="ulli"/>
        <w:numPr>
          <w:ilvl w:val="0"/>
          <w:numId w:val="5"/>
        </w:numPr>
        <w:spacing w:before="0" w:after="0" w:line="440" w:lineRule="atLeast"/>
        <w:ind w:left="460" w:right="0" w:hanging="210"/>
        <w:rPr>
          <w:rStyle w:val="span"/>
          <w:rFonts w:ascii="Tahoma" w:eastAsia="Tahoma" w:hAnsi="Tahoma" w:cs="Tahoma"/>
          <w:color w:val="666666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bdr w:val="none" w:sz="0" w:space="0" w:color="auto"/>
          <w:vertAlign w:val="baseline"/>
        </w:rPr>
        <w:t>Engaged customers warmly and provided immediate and dedicated assistance. </w:t>
      </w:r>
    </w:p>
    <w:p>
      <w:pPr>
        <w:pStyle w:val="ulli"/>
        <w:numPr>
          <w:ilvl w:val="0"/>
          <w:numId w:val="5"/>
        </w:numPr>
        <w:spacing w:before="0" w:after="0" w:line="440" w:lineRule="atLeast"/>
        <w:ind w:left="460" w:right="0" w:hanging="210"/>
        <w:rPr>
          <w:rStyle w:val="span"/>
          <w:rFonts w:ascii="Tahoma" w:eastAsia="Tahoma" w:hAnsi="Tahoma" w:cs="Tahoma"/>
          <w:color w:val="666666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bdr w:val="none" w:sz="0" w:space="0" w:color="auto"/>
          <w:vertAlign w:val="baseline"/>
        </w:rPr>
        <w:t>Processed payments by check, cash, debit and credit and maintained accurate drawers.</w:t>
      </w:r>
    </w:p>
    <w:p>
      <w:pPr>
        <w:pStyle w:val="ulli"/>
        <w:numPr>
          <w:ilvl w:val="0"/>
          <w:numId w:val="5"/>
        </w:numPr>
        <w:spacing w:before="0" w:after="0" w:line="440" w:lineRule="atLeast"/>
        <w:ind w:left="460" w:right="0" w:hanging="210"/>
        <w:rPr>
          <w:rStyle w:val="span"/>
          <w:rFonts w:ascii="Tahoma" w:eastAsia="Tahoma" w:hAnsi="Tahoma" w:cs="Tahoma"/>
          <w:color w:val="666666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bdr w:val="none" w:sz="0" w:space="0" w:color="auto"/>
          <w:vertAlign w:val="baseline"/>
        </w:rPr>
        <w:t>Responded to customer concerns with friendly and knowledgeable service.</w:t>
      </w:r>
    </w:p>
    <w:p>
      <w:pPr>
        <w:pStyle w:val="ulli"/>
        <w:numPr>
          <w:ilvl w:val="0"/>
          <w:numId w:val="5"/>
        </w:numPr>
        <w:spacing w:before="0" w:after="0" w:line="440" w:lineRule="atLeast"/>
        <w:ind w:left="460" w:right="0" w:hanging="210"/>
        <w:rPr>
          <w:rStyle w:val="span"/>
          <w:rFonts w:ascii="Tahoma" w:eastAsia="Tahoma" w:hAnsi="Tahoma" w:cs="Tahoma"/>
          <w:color w:val="666666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bdr w:val="none" w:sz="0" w:space="0" w:color="auto"/>
          <w:vertAlign w:val="baseline"/>
        </w:rPr>
        <w:t>Fostered a positive work environment by consistently treating all employees and customers with respect and consideration.</w:t>
      </w:r>
    </w:p>
    <w:p>
      <w:pPr>
        <w:pStyle w:val="ulli"/>
        <w:numPr>
          <w:ilvl w:val="0"/>
          <w:numId w:val="5"/>
        </w:numPr>
        <w:spacing w:before="0" w:after="0" w:line="440" w:lineRule="atLeast"/>
        <w:ind w:left="460" w:right="0" w:hanging="210"/>
        <w:rPr>
          <w:rStyle w:val="span"/>
          <w:rFonts w:ascii="Tahoma" w:eastAsia="Tahoma" w:hAnsi="Tahoma" w:cs="Tahoma"/>
          <w:color w:val="666666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bdr w:val="none" w:sz="0" w:space="0" w:color="auto"/>
          <w:vertAlign w:val="baseline"/>
        </w:rPr>
        <w:t>Engaged with customers in a sincere and friendly manner.</w:t>
      </w:r>
    </w:p>
    <w:p>
      <w:pPr>
        <w:pStyle w:val="divdocumentdivsectiontitl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300" w:after="140"/>
        <w:ind w:left="0" w:right="0"/>
        <w:rPr>
          <w:rFonts w:ascii="Tahoma" w:eastAsia="Tahoma" w:hAnsi="Tahoma" w:cs="Tahoma"/>
          <w:b/>
          <w:bCs/>
          <w:color w:val="336699"/>
          <w:sz w:val="28"/>
          <w:szCs w:val="28"/>
          <w:bdr w:val="none" w:sz="0" w:space="0" w:color="auto"/>
          <w:vertAlign w:val="baseline"/>
        </w:rPr>
      </w:pPr>
      <w:r>
        <w:rPr>
          <w:rFonts w:ascii="Tahoma" w:eastAsia="Tahoma" w:hAnsi="Tahoma" w:cs="Tahoma"/>
          <w:b/>
          <w:bCs/>
          <w:color w:val="336699"/>
          <w:bdr w:val="none" w:sz="0" w:space="0" w:color="auto"/>
          <w:vertAlign w:val="baseline"/>
        </w:rPr>
        <w:t>Education</w:t>
      </w:r>
    </w:p>
    <w:p>
      <w:pPr>
        <w:pStyle w:val="div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right" w:pos="9740"/>
        </w:tabs>
        <w:spacing w:before="0" w:line="440" w:lineRule="atLeast"/>
        <w:ind w:left="0" w:right="0"/>
        <w:rPr>
          <w:rFonts w:ascii="Tahoma" w:eastAsia="Tahoma" w:hAnsi="Tahoma" w:cs="Tahoma"/>
          <w:color w:val="666666"/>
          <w:bdr w:val="none" w:sz="0" w:space="0" w:color="auto"/>
          <w:vertAlign w:val="baseline"/>
        </w:rPr>
      </w:pPr>
      <w:r>
        <w:rPr>
          <w:rStyle w:val="spandegree"/>
          <w:rFonts w:ascii="Tahoma" w:eastAsia="Tahoma" w:hAnsi="Tahoma" w:cs="Tahoma"/>
        </w:rPr>
        <w:t>High School Diploma</w:t>
      </w:r>
      <w:r>
        <w:rPr>
          <w:rStyle w:val="singlecolumnspanpaddedlinenth-child1"/>
          <w:rFonts w:ascii="Tahoma" w:eastAsia="Tahoma" w:hAnsi="Tahoma" w:cs="Tahoma"/>
          <w:color w:val="666666"/>
        </w:rPr>
        <w:t xml:space="preserve"> </w:t>
      </w:r>
      <w:r>
        <w:rPr>
          <w:rStyle w:val="datesWrapper"/>
          <w:rFonts w:ascii="Tahoma" w:eastAsia="Tahoma" w:hAnsi="Tahoma" w:cs="Tahoma"/>
          <w:color w:val="666666"/>
          <w:bdr w:val="none" w:sz="0" w:space="0" w:color="auto"/>
        </w:rPr>
        <w:tab/>
      </w:r>
      <w:r>
        <w:rPr>
          <w:rStyle w:val="datesWrapper"/>
          <w:rFonts w:ascii="Tahoma" w:eastAsia="Tahoma" w:hAnsi="Tahoma" w:cs="Tahoma"/>
          <w:color w:val="666666"/>
        </w:rPr>
        <w:t xml:space="preserve"> </w:t>
      </w:r>
      <w:r>
        <w:rPr>
          <w:rStyle w:val="divdocumentjobdates"/>
          <w:rFonts w:ascii="Tahoma" w:eastAsia="Tahoma" w:hAnsi="Tahoma" w:cs="Tahoma"/>
        </w:rPr>
        <w:t>2008</w:t>
      </w:r>
      <w:r>
        <w:rPr>
          <w:rStyle w:val="datesWrapper"/>
          <w:rFonts w:ascii="Tahoma" w:eastAsia="Tahoma" w:hAnsi="Tahoma" w:cs="Tahoma"/>
          <w:color w:val="666666"/>
        </w:rPr>
        <w:t xml:space="preserve"> </w:t>
      </w:r>
    </w:p>
    <w:p>
      <w:pPr>
        <w:pStyle w:val="spanpaddedline"/>
        <w:tabs>
          <w:tab w:val="right" w:pos="9740"/>
        </w:tabs>
        <w:spacing w:before="0" w:after="0" w:line="440" w:lineRule="atLeast"/>
        <w:ind w:left="0" w:right="0"/>
        <w:rPr>
          <w:rFonts w:ascii="Tahoma" w:eastAsia="Tahoma" w:hAnsi="Tahoma" w:cs="Tahoma"/>
          <w:color w:val="666666"/>
          <w:bdr w:val="none" w:sz="0" w:space="0" w:color="auto"/>
          <w:vertAlign w:val="baseline"/>
        </w:rPr>
      </w:pPr>
      <w:r>
        <w:rPr>
          <w:rStyle w:val="spancompanyname"/>
          <w:rFonts w:ascii="Tahoma" w:eastAsia="Tahoma" w:hAnsi="Tahoma" w:cs="Tahoma"/>
          <w:color w:val="666666"/>
        </w:rPr>
        <w:t>Flowing Wells High School</w:t>
      </w:r>
      <w:r>
        <w:rPr>
          <w:rFonts w:ascii="Tahoma" w:eastAsia="Tahoma" w:hAnsi="Tahoma" w:cs="Tahoma"/>
          <w:color w:val="666666"/>
          <w:bdr w:val="none" w:sz="0" w:space="0" w:color="auto"/>
          <w:vertAlign w:val="baseline"/>
        </w:rPr>
        <w:t xml:space="preserve"> </w:t>
      </w:r>
      <w:r>
        <w:rPr>
          <w:rStyle w:val="datesWrapper"/>
          <w:rFonts w:ascii="Tahoma" w:eastAsia="Tahoma" w:hAnsi="Tahoma" w:cs="Tahoma"/>
          <w:color w:val="666666"/>
          <w:bdr w:val="none" w:sz="0" w:space="0" w:color="auto"/>
        </w:rPr>
        <w:tab/>
      </w:r>
      <w:r>
        <w:rPr>
          <w:rStyle w:val="datesWrapper"/>
          <w:rFonts w:ascii="Tahoma" w:eastAsia="Tahoma" w:hAnsi="Tahoma" w:cs="Tahoma"/>
          <w:color w:val="666666"/>
        </w:rPr>
        <w:t xml:space="preserve"> </w:t>
      </w:r>
      <w:r>
        <w:rPr>
          <w:rStyle w:val="span"/>
          <w:rFonts w:ascii="Tahoma" w:eastAsia="Tahoma" w:hAnsi="Tahoma" w:cs="Tahoma"/>
          <w:color w:val="666666"/>
        </w:rPr>
        <w:t>Tucson</w:t>
      </w:r>
      <w:r>
        <w:rPr>
          <w:rStyle w:val="span"/>
          <w:rFonts w:ascii="Tahoma" w:eastAsia="Tahoma" w:hAnsi="Tahoma" w:cs="Tahoma"/>
          <w:color w:val="666666"/>
        </w:rPr>
        <w:t xml:space="preserve">, </w:t>
      </w:r>
      <w:r>
        <w:rPr>
          <w:rStyle w:val="span"/>
          <w:rFonts w:ascii="Tahoma" w:eastAsia="Tahoma" w:hAnsi="Tahoma" w:cs="Tahoma"/>
          <w:color w:val="666666"/>
        </w:rPr>
        <w:t>AZ</w:t>
      </w:r>
      <w:r>
        <w:rPr>
          <w:rStyle w:val="datesWrapper"/>
          <w:rFonts w:ascii="Tahoma" w:eastAsia="Tahoma" w:hAnsi="Tahoma" w:cs="Tahoma"/>
          <w:color w:val="666666"/>
        </w:rPr>
        <w:t xml:space="preserve"> </w:t>
      </w:r>
    </w:p>
    <w:p>
      <w:pPr>
        <w:pStyle w:val="p"/>
        <w:spacing w:before="0" w:after="0" w:line="440" w:lineRule="atLeast"/>
        <w:ind w:left="0" w:right="0"/>
        <w:rPr>
          <w:rStyle w:val="span"/>
          <w:rFonts w:ascii="Tahoma" w:eastAsia="Tahoma" w:hAnsi="Tahoma" w:cs="Tahoma"/>
          <w:color w:val="666666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bdr w:val="none" w:sz="0" w:space="0" w:color="auto"/>
          <w:vertAlign w:val="baseline"/>
        </w:rPr>
        <w:t>•Graduated Arizona Scholar</w:t>
      </w:r>
    </w:p>
    <w:p>
      <w:pPr>
        <w:pStyle w:val="p"/>
        <w:spacing w:before="0" w:after="0" w:line="440" w:lineRule="atLeast"/>
        <w:ind w:left="0" w:right="0"/>
        <w:rPr>
          <w:rStyle w:val="span"/>
          <w:rFonts w:ascii="Tahoma" w:eastAsia="Tahoma" w:hAnsi="Tahoma" w:cs="Tahoma"/>
          <w:color w:val="666666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bdr w:val="none" w:sz="0" w:space="0" w:color="auto"/>
          <w:vertAlign w:val="baseline"/>
        </w:rPr>
        <w:t>•Graduated with Gold Diploma with requirements being 4 years of English, 3 years of Math, 3 years of Science, 2 years of a Fine Art and 2 years of a Foreign Language.</w:t>
      </w:r>
    </w:p>
    <w:p>
      <w:pPr>
        <w:pStyle w:val="div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right" w:pos="9740"/>
        </w:tabs>
        <w:spacing w:before="300" w:line="440" w:lineRule="atLeast"/>
        <w:ind w:left="0" w:right="0"/>
        <w:rPr>
          <w:rFonts w:ascii="Tahoma" w:eastAsia="Tahoma" w:hAnsi="Tahoma" w:cs="Tahoma"/>
          <w:color w:val="666666"/>
          <w:bdr w:val="none" w:sz="0" w:space="0" w:color="auto"/>
          <w:vertAlign w:val="baseline"/>
        </w:rPr>
      </w:pPr>
      <w:r>
        <w:rPr>
          <w:rStyle w:val="spandegree"/>
          <w:rFonts w:ascii="Tahoma" w:eastAsia="Tahoma" w:hAnsi="Tahoma" w:cs="Tahoma"/>
        </w:rPr>
        <w:t>Certification</w:t>
      </w:r>
      <w:r>
        <w:rPr>
          <w:rStyle w:val="span"/>
          <w:rFonts w:ascii="Tahoma" w:eastAsia="Tahoma" w:hAnsi="Tahoma" w:cs="Tahoma"/>
          <w:color w:val="666666"/>
        </w:rPr>
        <w:t xml:space="preserve">: </w:t>
      </w:r>
      <w:r>
        <w:rPr>
          <w:rStyle w:val="spanprogramline"/>
          <w:rFonts w:ascii="Tahoma" w:eastAsia="Tahoma" w:hAnsi="Tahoma" w:cs="Tahoma"/>
        </w:rPr>
        <w:t xml:space="preserve">Computer Programming And Web Development </w:t>
      </w:r>
      <w:r>
        <w:rPr>
          <w:rStyle w:val="datesWrapper"/>
          <w:rFonts w:ascii="Tahoma" w:eastAsia="Tahoma" w:hAnsi="Tahoma" w:cs="Tahoma"/>
          <w:color w:val="666666"/>
          <w:bdr w:val="none" w:sz="0" w:space="0" w:color="auto"/>
        </w:rPr>
        <w:tab/>
      </w:r>
      <w:r>
        <w:rPr>
          <w:rStyle w:val="datesWrapper"/>
          <w:rFonts w:ascii="Tahoma" w:eastAsia="Tahoma" w:hAnsi="Tahoma" w:cs="Tahoma"/>
          <w:color w:val="666666"/>
        </w:rPr>
        <w:t xml:space="preserve"> </w:t>
      </w:r>
      <w:r>
        <w:rPr>
          <w:rStyle w:val="divdocumentjobdates"/>
          <w:rFonts w:ascii="Tahoma" w:eastAsia="Tahoma" w:hAnsi="Tahoma" w:cs="Tahoma"/>
        </w:rPr>
        <w:t>2019</w:t>
      </w:r>
      <w:r>
        <w:rPr>
          <w:rStyle w:val="datesWrapper"/>
          <w:rFonts w:ascii="Tahoma" w:eastAsia="Tahoma" w:hAnsi="Tahoma" w:cs="Tahoma"/>
          <w:color w:val="666666"/>
        </w:rPr>
        <w:t xml:space="preserve"> </w:t>
      </w:r>
    </w:p>
    <w:p>
      <w:pPr>
        <w:pStyle w:val="spanpaddedline"/>
        <w:tabs>
          <w:tab w:val="right" w:pos="9740"/>
        </w:tabs>
        <w:spacing w:before="0" w:after="0" w:line="440" w:lineRule="atLeast"/>
        <w:ind w:left="0" w:right="0"/>
        <w:rPr>
          <w:rFonts w:ascii="Tahoma" w:eastAsia="Tahoma" w:hAnsi="Tahoma" w:cs="Tahoma"/>
          <w:color w:val="666666"/>
          <w:bdr w:val="none" w:sz="0" w:space="0" w:color="auto"/>
          <w:vertAlign w:val="baseline"/>
        </w:rPr>
      </w:pPr>
      <w:r>
        <w:rPr>
          <w:rStyle w:val="spancompanyname"/>
          <w:rFonts w:ascii="Tahoma" w:eastAsia="Tahoma" w:hAnsi="Tahoma" w:cs="Tahoma"/>
          <w:color w:val="666666"/>
        </w:rPr>
        <w:t>University Of Arizona Coding Bootcamp</w:t>
      </w:r>
      <w:r>
        <w:rPr>
          <w:rFonts w:ascii="Tahoma" w:eastAsia="Tahoma" w:hAnsi="Tahoma" w:cs="Tahoma"/>
          <w:color w:val="666666"/>
          <w:bdr w:val="none" w:sz="0" w:space="0" w:color="auto"/>
          <w:vertAlign w:val="baseline"/>
        </w:rPr>
        <w:t xml:space="preserve"> </w:t>
      </w:r>
      <w:r>
        <w:rPr>
          <w:rStyle w:val="datesWrapper"/>
          <w:rFonts w:ascii="Tahoma" w:eastAsia="Tahoma" w:hAnsi="Tahoma" w:cs="Tahoma"/>
          <w:color w:val="666666"/>
          <w:bdr w:val="none" w:sz="0" w:space="0" w:color="auto"/>
        </w:rPr>
        <w:tab/>
      </w:r>
      <w:r>
        <w:rPr>
          <w:rStyle w:val="datesWrapper"/>
          <w:rFonts w:ascii="Tahoma" w:eastAsia="Tahoma" w:hAnsi="Tahoma" w:cs="Tahoma"/>
          <w:color w:val="666666"/>
        </w:rPr>
        <w:t xml:space="preserve"> </w:t>
      </w:r>
      <w:r>
        <w:rPr>
          <w:rStyle w:val="span"/>
          <w:rFonts w:ascii="Tahoma" w:eastAsia="Tahoma" w:hAnsi="Tahoma" w:cs="Tahoma"/>
          <w:color w:val="666666"/>
        </w:rPr>
        <w:t>Tucson</w:t>
      </w:r>
      <w:r>
        <w:rPr>
          <w:rStyle w:val="span"/>
          <w:rFonts w:ascii="Tahoma" w:eastAsia="Tahoma" w:hAnsi="Tahoma" w:cs="Tahoma"/>
          <w:color w:val="666666"/>
        </w:rPr>
        <w:t xml:space="preserve">, </w:t>
      </w:r>
      <w:r>
        <w:rPr>
          <w:rStyle w:val="span"/>
          <w:rFonts w:ascii="Tahoma" w:eastAsia="Tahoma" w:hAnsi="Tahoma" w:cs="Tahoma"/>
          <w:color w:val="666666"/>
        </w:rPr>
        <w:t>AZ</w:t>
      </w:r>
      <w:r>
        <w:rPr>
          <w:rStyle w:val="datesWrapper"/>
          <w:rFonts w:ascii="Tahoma" w:eastAsia="Tahoma" w:hAnsi="Tahoma" w:cs="Tahoma"/>
          <w:color w:val="666666"/>
        </w:rPr>
        <w:t xml:space="preserve"> </w:t>
      </w:r>
    </w:p>
    <w:p>
      <w:pPr>
        <w:pStyle w:val="ulli"/>
        <w:numPr>
          <w:ilvl w:val="0"/>
          <w:numId w:val="6"/>
        </w:numPr>
        <w:spacing w:before="0" w:after="0" w:line="440" w:lineRule="atLeast"/>
        <w:ind w:left="460" w:right="0" w:hanging="210"/>
        <w:rPr>
          <w:rStyle w:val="span"/>
          <w:rFonts w:ascii="Tahoma" w:eastAsia="Tahoma" w:hAnsi="Tahoma" w:cs="Tahoma"/>
          <w:color w:val="666666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bdr w:val="none" w:sz="0" w:space="0" w:color="auto"/>
          <w:vertAlign w:val="baseline"/>
        </w:rPr>
        <w:t>Coursework in HTML, CSS and Javascript.</w:t>
      </w:r>
    </w:p>
    <w:p>
      <w:pPr>
        <w:pStyle w:val="ulli"/>
        <w:numPr>
          <w:ilvl w:val="0"/>
          <w:numId w:val="6"/>
        </w:numPr>
        <w:spacing w:before="0" w:after="0" w:line="440" w:lineRule="atLeast"/>
        <w:ind w:left="460" w:right="0" w:hanging="210"/>
        <w:rPr>
          <w:rStyle w:val="span"/>
          <w:rFonts w:ascii="Tahoma" w:eastAsia="Tahoma" w:hAnsi="Tahoma" w:cs="Tahoma"/>
          <w:color w:val="666666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bdr w:val="none" w:sz="0" w:space="0" w:color="auto"/>
          <w:vertAlign w:val="baseline"/>
        </w:rPr>
        <w:t>Created multiple full functioning apps through the course.</w:t>
      </w:r>
    </w:p>
    <w:sectPr>
      <w:pgSz w:w="12240" w:h="15840"/>
      <w:pgMar w:top="680" w:right="1240" w:bottom="680" w:left="1240"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charset w:val="00"/>
    <w:family w:val="auto"/>
    <w:pitch w:val="default"/>
  </w:font>
  <w:font w:name="Segoe UI Symbol">
    <w:charset w:val="00"/>
    <w:family w:val="auto"/>
    <w:pitch w:val="default"/>
  </w:font>
  <w:font w:name="Symbol">
    <w:charset w:val="00"/>
    <w:family w:val="auto"/>
    <w:pitch w:val="default"/>
  </w:font>
  <w:font w:name="Tahoma">
    <w:charset w:val="00"/>
    <w:family w:val="auto"/>
    <w:pitch w:val="default"/>
  </w:font>
  <w:font w:name="Times New Roman">
    <w:charset w:val="00"/>
    <w:family w:val="auto"/>
    <w:pitch w:val="default"/>
  </w:font>
  <w:font w:name="Wingdings">
    <w:charset w:val="00"/>
    <w:family w:val="auto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>
    <w:nsid w:val="00000006"/>
    <w:multiLevelType w:val="hybridMultilevel"/>
    <w:tmpl w:val="000000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TrueTypeFonts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line="240" w:lineRule="atLeast"/>
      <w:jc w:val="left"/>
    </w:pPr>
    <w:rPr>
      <w:sz w:val="24"/>
      <w:szCs w:val="24"/>
      <w:bdr w:val="none" w:sz="0" w:space="0" w:color="auto"/>
      <w:vertAlign w:val="baseline"/>
    </w:rPr>
  </w:style>
  <w:style w:type="paragraph" w:styleId="Heading1">
    <w:name w:val="heading 1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24"/>
      <w:szCs w:val="24"/>
      <w:bdr w:val="none" w:sz="0" w:space="0" w:color="auto"/>
      <w:vertAlign w:val="baseline"/>
    </w:rPr>
  </w:style>
  <w:style w:type="paragraph" w:styleId="Heading2">
    <w:name w:val="heading 2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24"/>
      <w:szCs w:val="24"/>
      <w:bdr w:val="none" w:sz="0" w:space="0" w:color="auto"/>
      <w:vertAlign w:val="baseline"/>
    </w:rPr>
  </w:style>
  <w:style w:type="paragraph" w:styleId="Heading3">
    <w:name w:val="heading 3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4"/>
      <w:szCs w:val="24"/>
      <w:bdr w:val="none" w:sz="0" w:space="0" w:color="auto"/>
      <w:vertAlign w:val="baseline"/>
    </w:rPr>
  </w:style>
  <w:style w:type="paragraph" w:styleId="Heading4">
    <w:name w:val="heading 4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  <w:bdr w:val="none" w:sz="0" w:space="0" w:color="auto"/>
      <w:vertAlign w:val="baseline"/>
    </w:rPr>
  </w:style>
  <w:style w:type="paragraph" w:styleId="Heading5">
    <w:name w:val="heading 5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4"/>
      <w:szCs w:val="24"/>
      <w:bdr w:val="none" w:sz="0" w:space="0" w:color="auto"/>
      <w:vertAlign w:val="baseline"/>
    </w:rPr>
  </w:style>
  <w:style w:type="paragraph" w:styleId="Heading6">
    <w:name w:val="heading 6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24"/>
      <w:szCs w:val="24"/>
      <w:bdr w:val="none" w:sz="0" w:space="0" w:color="auto"/>
      <w:vertAlign w:val="baseli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ivdocument">
    <w:name w:val="div_document"/>
    <w:basedOn w:val="Normal"/>
    <w:pPr>
      <w:spacing w:line="440" w:lineRule="atLeast"/>
    </w:pPr>
    <w:rPr>
      <w:color w:val="666666"/>
    </w:rPr>
  </w:style>
  <w:style w:type="paragraph" w:customStyle="1" w:styleId="divdocumentdivfirstsection">
    <w:name w:val="div_document_div_firstsection"/>
    <w:basedOn w:val="Normal"/>
  </w:style>
  <w:style w:type="paragraph" w:customStyle="1" w:styleId="divdocumentdivparagraph">
    <w:name w:val="div_document_div_paragraph"/>
    <w:basedOn w:val="Normal"/>
  </w:style>
  <w:style w:type="paragraph" w:customStyle="1" w:styleId="divname">
    <w:name w:val="div_name"/>
    <w:basedOn w:val="div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line="1440" w:lineRule="atLeast"/>
      <w:jc w:val="right"/>
    </w:pPr>
    <w:rPr>
      <w:b/>
      <w:bCs/>
      <w:caps/>
      <w:color w:val="336699"/>
      <w:sz w:val="64"/>
      <w:szCs w:val="64"/>
    </w:rPr>
  </w:style>
  <w:style w:type="paragraph" w:customStyle="1" w:styleId="div">
    <w:name w:val="div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sz w:val="24"/>
      <w:szCs w:val="24"/>
      <w:bdr w:val="none" w:sz="0" w:space="0" w:color="auto"/>
      <w:vertAlign w:val="baseline"/>
    </w:rPr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ivdocumentdivSECTIONCNTC">
    <w:name w:val="div_document_div_SECTION_CNTC"/>
    <w:basedOn w:val="Normal"/>
  </w:style>
  <w:style w:type="paragraph" w:customStyle="1" w:styleId="divaddress">
    <w:name w:val="div_address"/>
    <w:basedOn w:val="div"/>
    <w:pPr>
      <w:spacing w:line="420" w:lineRule="atLeast"/>
      <w:jc w:val="right"/>
    </w:pPr>
    <w:rPr>
      <w:color w:val="336699"/>
      <w:sz w:val="22"/>
      <w:szCs w:val="22"/>
    </w:rPr>
  </w:style>
  <w:style w:type="paragraph" w:customStyle="1" w:styleId="divdocumentsinglecolumn">
    <w:name w:val="div_document_singlecolumn"/>
    <w:basedOn w:val="Normal"/>
  </w:style>
  <w:style w:type="character" w:customStyle="1" w:styleId="divadnlLnksli">
    <w:name w:val="div_adnlLnks_li"/>
    <w:basedOn w:val="DefaultParagraphFont"/>
  </w:style>
  <w:style w:type="character" w:customStyle="1" w:styleId="documentbullet">
    <w:name w:val="document_bullet"/>
    <w:basedOn w:val="DefaultParagraphFont"/>
    <w:rPr>
      <w:sz w:val="24"/>
      <w:szCs w:val="24"/>
    </w:rPr>
  </w:style>
  <w:style w:type="paragraph" w:customStyle="1" w:styleId="divdocumentsection">
    <w:name w:val="div_document_section"/>
    <w:basedOn w:val="Normal"/>
  </w:style>
  <w:style w:type="paragraph" w:customStyle="1" w:styleId="divdocumentdivheading">
    <w:name w:val="div_document_div_heading"/>
    <w:basedOn w:val="Normal"/>
    <w:rPr>
      <w:color w:val="336699"/>
    </w:rPr>
  </w:style>
  <w:style w:type="paragraph" w:customStyle="1" w:styleId="divdocumentdivsectiontitle">
    <w:name w:val="div_document_div_sectiontitle"/>
    <w:basedOn w:val="Normal"/>
    <w:pPr>
      <w:spacing w:line="480" w:lineRule="atLeast"/>
    </w:pPr>
    <w:rPr>
      <w:sz w:val="28"/>
      <w:szCs w:val="28"/>
    </w:rPr>
  </w:style>
  <w:style w:type="paragraph" w:customStyle="1" w:styleId="p">
    <w:name w:val="p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sz w:val="24"/>
      <w:szCs w:val="24"/>
      <w:bdr w:val="none" w:sz="0" w:space="0" w:color="auto"/>
      <w:vertAlign w:val="baseline"/>
    </w:rPr>
  </w:style>
  <w:style w:type="paragraph" w:customStyle="1" w:styleId="ulli">
    <w:name w:val="ul_li"/>
    <w:basedOn w:val="Normal"/>
  </w:style>
  <w:style w:type="table" w:customStyle="1" w:styleId="divdocumenttable">
    <w:name w:val="div_document_table"/>
    <w:basedOn w:val="TableNormal"/>
    <w:tblPr/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divdocumentjobtitle">
    <w:name w:val="div_document_jobtitle"/>
    <w:basedOn w:val="DefaultParagraphFont"/>
    <w:rPr>
      <w:color w:val="336699"/>
    </w:rPr>
  </w:style>
  <w:style w:type="character" w:customStyle="1" w:styleId="datesWrapper">
    <w:name w:val="datesWrapper"/>
    <w:basedOn w:val="DefaultParagraphFont"/>
  </w:style>
  <w:style w:type="character" w:customStyle="1" w:styleId="divdocumentjobdates">
    <w:name w:val="div_document_jobdates"/>
    <w:basedOn w:val="DefaultParagraphFont"/>
    <w:rPr>
      <w:color w:val="336699"/>
    </w:rPr>
  </w:style>
  <w:style w:type="paragraph" w:customStyle="1" w:styleId="spanpaddedline">
    <w:name w:val="span_paddedline"/>
    <w:basedOn w:val="spanParagraph"/>
  </w:style>
  <w:style w:type="paragraph" w:customStyle="1" w:styleId="spanParagraph">
    <w:name w:val="span Paragraph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sz w:val="24"/>
      <w:szCs w:val="24"/>
      <w:bdr w:val="none" w:sz="0" w:space="0" w:color="auto"/>
      <w:vertAlign w:val="baseline"/>
    </w:rPr>
  </w:style>
  <w:style w:type="character" w:customStyle="1" w:styleId="spancompanyname">
    <w:name w:val="span_companyname"/>
    <w:basedOn w:val="span"/>
    <w:rPr>
      <w:b w:val="0"/>
      <w:bCs w:val="0"/>
    </w:rPr>
  </w:style>
  <w:style w:type="character" w:customStyle="1" w:styleId="spandegree">
    <w:name w:val="span_degree"/>
    <w:basedOn w:val="span"/>
    <w:rPr>
      <w:b/>
      <w:bCs/>
      <w:color w:val="003363"/>
    </w:rPr>
  </w:style>
  <w:style w:type="character" w:customStyle="1" w:styleId="spanprogramline">
    <w:name w:val="span_programline"/>
    <w:basedOn w:val="span"/>
    <w:rPr>
      <w:b/>
      <w:bCs/>
      <w:color w:val="003363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numbering" Target="numbering.xml" /><Relationship Id="rId5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2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Joshua Marius Romea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1ye=0">
    <vt:lpwstr>+CEAAB+LCAAAAAAABAAVmLW2q1AURT+IArfiFbhbcDrcXcPXv9w6CWRw9p5rTTgOw1AKx3hMQDEKghiRZDCcoCCcRXEc5oVODYmKUvJEbyfh27ABsADMI8yZCSYav5nf9ZjFpOheZOioYptYWRrB+o6awHhssV72SrOxfWTvHLJHVS8qeTIw1vRtrlq/Uj++1Dd+dm5bv+KTlpcCT6q3STl1GM0HMaHmQh/SJGWxkr+tejzFKoKYvyFIyfsORw4</vt:lpwstr>
  </property>
  <property fmtid="{D5CDD505-2E9C-101B-9397-08002B2CF9AE}" pid="3" name="x1ye=1">
    <vt:lpwstr>QBYIXdkymeSNCAWxuaCwLq62YC4+GZZKdr/OlYpb1DfCKxzupPG2ibcQfBqcZKWB5EmswNDZQCGYsGFBSs7TC46vroVAz9YoKHynw5xw7m+yWVHkg/Dzk6yCamwuLZrPMurgRgulpHFoYi/zDOrwTlnfA0ayeNyg5zyGIXbLQzt0HFY4pgQY/XvkxN3oxwYTic4aEZ+pA8jydJLkY3KuR8ni+PCjJMl5Cfidw1QxbFe7bN0NhNThCcuXDUXB1vL</vt:lpwstr>
  </property>
  <property fmtid="{D5CDD505-2E9C-101B-9397-08002B2CF9AE}" pid="4" name="x1ye=10">
    <vt:lpwstr>kZ5j5WGwKZCH1Z374vp81zIKpNw8bzVy0IuvumaPUgLsJauJuTraHFHdsGAQK67LwURqe9EGOudfT0GcCs6sYr+AgzGw8rLQiThmOKDmIT2gEGxg1YN4U5RowNoviV+MgmW71kkTR9frgG80Pdhx7bNX9cnTnYfZjUEvPKZK/JeOOXz98na+jt2vWv8kjHd5cAse37dzcESV0L2A1hCwl3bMsXCd8K0mkLMPtqTq27JQWqv2mRWwwxK8X5DGd66</vt:lpwstr>
  </property>
  <property fmtid="{D5CDD505-2E9C-101B-9397-08002B2CF9AE}" pid="5" name="x1ye=11">
    <vt:lpwstr>V7CyQ+sXXZZcx65ereGKNLjvqqBZpDVLjMoWxfQC+19a0P5HkUGVe+28Ioe/JqadqXx8xItDk7oVysF9hum3xiaSSXnmkFSyhJYnaCljsqDFwPolG9P3aQpF+Dt1Hz1dU64UaSd0Znv/GHiz/WMzEc3sNStOT7Zd7PfA9qTMhpHY2+fhAlkqVqGiCBTL8UK9UzKRcIOSWrBugF7UADJYbhwNCs2oqTbOd9u0mjcnyYk8Nqbi4U/RM1vsG5RaeCj</vt:lpwstr>
  </property>
  <property fmtid="{D5CDD505-2E9C-101B-9397-08002B2CF9AE}" pid="6" name="x1ye=12">
    <vt:lpwstr>zaLv161KIwJDH9w0vik9Nd+yRrYO2FLxyo3lgPJ2xh2v69UPXsveyl5dUcRSmlaT8j62Y/CNQbxqRPEV2YYqIYzK+atohsHKNb/CRULoNFMeHrNi3SmIMTPQyJumkb03x5Bg1O5z4wkEPSLcdnQi4gDZ/W86XYsp2HCUgytUbeKeZDgEKn4Wd8v6DTh/vStAKxUTPe/F0N5O5a2+W7mEN8NedKyDv1oFWx8nY86dE1eZ22sab323FgUynBzl9/3</vt:lpwstr>
  </property>
  <property fmtid="{D5CDD505-2E9C-101B-9397-08002B2CF9AE}" pid="7" name="x1ye=13">
    <vt:lpwstr>fERcn6KOFFwJBGwXpYlfRZ/Ey3pb8ZnUfiPxQ3DoPUPArXwDTtC4FaM+odwWIKLjv9V/5ncXj8KC9DUove6nnKIttGSyHT/OJ9M8P32Nzapv65kUON6wKRSzWIrPIc4RcB0mKLRE4+F3GwHJgm77Ion10aE0vtLwJDYOzllBURFTLiF2i2iNw93NKlvCA06LhVtc+Zwio79Vj7MEY/K9zgAyYkNBdj3jDP8abYnWe6yHr5HGCeOGeXsigaGQUv7</vt:lpwstr>
  </property>
  <property fmtid="{D5CDD505-2E9C-101B-9397-08002B2CF9AE}" pid="8" name="x1ye=14">
    <vt:lpwstr>WV09X+0RcpKIN26HBpdj9plUCuoKQQOZCGjr3yio8BICNP7esW6Wg7Fvg+XhCe0lGUK1JSH4J8EH/weINs6U++jOxy5RCxS3QFvuCZ9bb3Uw+SKwAr7tBsr0TaDIqSVp/Jhbd9d4p5Txo/tm3m0lpJiL/XDacMDbvUMGRjOXTDakOWAljeK524XIQIuUul9y0qR/79stsPr2r6WPG79MheuqZG6bELQNigAUw42x6KcDOtfic0Z7iuTiXEVu1y1</vt:lpwstr>
  </property>
  <property fmtid="{D5CDD505-2E9C-101B-9397-08002B2CF9AE}" pid="9" name="x1ye=15">
    <vt:lpwstr>LWnVKpyz51/ZczOe1NAuawuzyyCQlRqRbTWK9CikNO7zMIPgJCcPAd4ScTf5RsY2EEKPTu1y5f7NK54MgpQ4xs9lvCQNzBm80TP/pZe6KIUy/G9UG1s5tRlI+nkduxfI5W78ecnTnQCS1tKei3NcsQ8usz+0A+WBGH90An4onYafuCG8a+zRU5ST4MXWKxIeCi2cH5tg5PM+sEppimr4CiJlSeUOfkJfX/HyH4d3q/cSSEmnCqAhRbA+IVo2x8l</vt:lpwstr>
  </property>
  <property fmtid="{D5CDD505-2E9C-101B-9397-08002B2CF9AE}" pid="10" name="x1ye=16">
    <vt:lpwstr>aL3AeS3yMpNl0QK43L8bFOX4/fJ5IMi2e48T67IZu1STxXHTUlFhyC2ANaLIJWBsK1CLrdpqEHVkwRX84ncYqXe7Zk8ZFGcLa/HQDpEdaKMRI0neTcmdn08IRJLB4FjmJL/0FVNZ30LGurrG9I8P5mCmqE2GarIvOKltV3tjRfsGxfqu9Iofk6S5MLSafppoSA73p60oLFDnTfCG7H2CEHUbkald+9fPnIXYpOllZLMz1ZV/mL4l7tXUuXBew0L</vt:lpwstr>
  </property>
  <property fmtid="{D5CDD505-2E9C-101B-9397-08002B2CF9AE}" pid="11" name="x1ye=17">
    <vt:lpwstr>i2WZ+fSPggW8e5qM91qCTz4GX51NkUwt35jbdZiDDZiIB4kWb6t7LZfiHH5Meb2ggrF02PsFvXFApvCxJnDjw0kM2ZdOkD6deKWUTK4zDT4X7JSYcdyafd8FfsAumeymk0RqLiv1VcOyzq6isMZWvv+wKBdRn5KAw060TKod4/oMmzKDGoSMGyF0A7Vig8guQKYVpCheTc234r3ShR3C3S9MjBFowsOCdDBb1zV5vykWI1FTpp8aziK4slaZD4q</vt:lpwstr>
  </property>
  <property fmtid="{D5CDD505-2E9C-101B-9397-08002B2CF9AE}" pid="12" name="x1ye=18">
    <vt:lpwstr>NQ2OsuYanvOq5axIoH8fYTO1bItEF0C8c8lFcUqF/14slFfNtrpINv0Ww/PESlWHybvK2bYcZen9CfBsOf62vE8zDco31Rosuu1zzQ8q/G8rX76Y5BR8CwLC6JVdrz2PA9Yja4YR7x4IVyyFO4DsPDFT4phcUhdP/I8PbO6kWIN3wOKWpggPg9FO7j5SYoGw51LqKE9R+96DOuhv2iDLTABb6j7n21t3lS6ZiDEvfseC/CzmpiOIbZ711/kI0RG</vt:lpwstr>
  </property>
  <property fmtid="{D5CDD505-2E9C-101B-9397-08002B2CF9AE}" pid="13" name="x1ye=19">
    <vt:lpwstr>m9B2ISx9jv0lWoMOfWHkbeYv3IENK1kKpLNdmJ3iayimsIFlI16GOQeTv7wANxGGhSzUvIil8RsSuLwpAtl48NUcs8HD1401om8vbubAuZUSjIF2bJPiSdwSJffcXPnKv+Nj9iisz+dealosGa4dw2X3xw9cJFlgD6qVQB+byGRUaO0f24lPzRsCZuu3BauypBmkIINSdCYv5yLR0IGIpQG4v1qTU0RJ0Px9u5mPnqvJrr0uQqokUtnVocJSl50</vt:lpwstr>
  </property>
  <property fmtid="{D5CDD505-2E9C-101B-9397-08002B2CF9AE}" pid="14" name="x1ye=2">
    <vt:lpwstr>fOlk1RelCG0vroFdaqgnXwGYnpGzl1djFP9tliQTQ4rOfnCodomCqZLCCUSK/zTKag/RqtkYa8EyOBrHiPF+416TEIO7twCyN8nrmqP1fzm4Y2//CZm0lFptm4ISUd8eo1QrNC0eBfYjs0mBEdsHIDzQNlG6cmnLaHRCa9/TTbZ9Iud8Jy+Uhzhk9qmXu9KrGjuDwqF/ldkSrS5koSNq7EzlQCg07VgaHWhGbNLgatkuyfq8GwTMNTYhlaThcfj</vt:lpwstr>
  </property>
  <property fmtid="{D5CDD505-2E9C-101B-9397-08002B2CF9AE}" pid="15" name="x1ye=20">
    <vt:lpwstr>RVzYl/2QHSub3m+WoeBuXsqZlHM/Q91cLdPgSxqBb354tG+AigTMJf0BEAJ+vZsqf/kR8fc8CnB3VNDXJyytAPsqr1jhad7s1h0h6xvfyYtTod0qSpvQkmUUPxmSq6SpXyNiAagmw0wpQRBfIZdHbOyaaEeWW+K7tDelcR3MKpNGgk3XhxS4FxEU70x3gcYrtwyhgriLOc+77fejWyBiCwbCg22/wdvm3bW+sSf1OCY3VIivVPcidPfhReWn1+g</vt:lpwstr>
  </property>
  <property fmtid="{D5CDD505-2E9C-101B-9397-08002B2CF9AE}" pid="16" name="x1ye=21">
    <vt:lpwstr>doKOq1UvrCSUrEPkYaH4O7RW/RU+fX+fDmBV43Jpd0bSFX/F62rtNMstBwRqS/lIZf7nEI4Mwp/WRkPlR1rwbZAbZgxv0hE6EN4wP1lLO4cq5CRBrT+zXWQV4x6pvNdkMnhL8l2cvqj/WIPfEtNaW0SQTQkzM79uVu2bjGwNChOyBEi/FHKaAFeExxg4G08e4NE8uFE7/ebA9gQ+mQgL89mgwCvmSKm3gnA1JEfbEUznI1TzF90OFHOu36pJvaC</vt:lpwstr>
  </property>
  <property fmtid="{D5CDD505-2E9C-101B-9397-08002B2CF9AE}" pid="17" name="x1ye=22">
    <vt:lpwstr>tgTKuf+KvXKDfmarLTlzGuYbkIHbLV+yffWmBKFitf5eOJFl6meKkkn4bRrfoKpp89MgbICORbanx4BFqUFDLYf3dm2LF5fN2iDxwxNA1qipXp9IDLCL6LUlOk73x57uBBYWfFY7rDddquKLt8GBWhh1zjhkUO/urjz6i1U2VJKUzov04tIEYMgzpSN/UIn3w5+jz+2g2YR7oVVhbaBI9eaOV51VBMWhJh2G9zwks4UjtU8GTWYEJAcnvyPCHux</vt:lpwstr>
  </property>
  <property fmtid="{D5CDD505-2E9C-101B-9397-08002B2CF9AE}" pid="18" name="x1ye=23">
    <vt:lpwstr>A8CBV+npdYnGxHllQn0pMbHRM5oiJloq+1ZbH3oBNUP3C/7XZ9qN39Hqh+AlNEEgSKdwT5bUkJTjWNZJEFy7MLka9BYsxb5ky743sXQ0H56cMNs4jW1OOmFaH2+1rjRn928FeBXy5vZnCIOVCTcGblGzglVNWpKsTsPPocsX8DFNB0URX5M7Dl5mCLmpWPsEC+2BxDvhjdO8o6dVGzcqd3CsKXeVg56ks5hACrwgTlz/nABK3ade5IqZ6IQp0SC</vt:lpwstr>
  </property>
  <property fmtid="{D5CDD505-2E9C-101B-9397-08002B2CF9AE}" pid="19" name="x1ye=24">
    <vt:lpwstr>27i7eogks2rIZCel384A2GbDhMK/JxRxsS04slJHXDq7K5TRLeGXtrcstf/5orvreyg9DiUWwOx6eNKS6CWOT6qm7JE9RILEXblMIKxMuT/YYPTjYxUswEgAyRdnPxSRmNxFeE98Ma2c9YsKwXBbeiplQQLvt1pRjpCzdkndK+XcfUzF/0jGAGh84dsJtFYCxuuIRh1Azq0qZh89KOmYNFtPJYbKzP3AXQaihS+cVh4CELJMTmCa3Fj1suQC9dw</vt:lpwstr>
  </property>
  <property fmtid="{D5CDD505-2E9C-101B-9397-08002B2CF9AE}" pid="20" name="x1ye=25">
    <vt:lpwstr>0iw5buoT5h7ksd5wbznVoe5vISpFor0d5sIqRad7h3z1tSgLdQhL0G5RNjwNGZU5JgkE2X3uqtq16BDOUVui2gfoiihkx58SMrjOQyGQBaBdPH34LUFQNysL/mCgceSSFQObmXk1K/KiXvskKTZivg8atmBdF1luBHFwyn7PqvoOzOClnoKN7NxedpNBw/cRUAF1wSuYa4ipFYUfzx5vxzIeQEAjpEUEFegsSZjt8XI4yjahncEE55Sho+7hPhJ</vt:lpwstr>
  </property>
  <property fmtid="{D5CDD505-2E9C-101B-9397-08002B2CF9AE}" pid="21" name="x1ye=26">
    <vt:lpwstr>lIGoXm9AMhFxUyMMv4+Murj6mz2gDIaJVj7mLBN6Fe3Asy2hX6wvRKVYEdTvsjcP7rKRncCm2M1ALgWOV4vNJGXaFh/RTWDTyA9L8YJRktiH1EZq5r2qRRbgeZImEt9fvhsCcuIjAALRX16YY0RLDyWvgVcluFpenzptcP5OO1Hi4y0kmiOWyYJ1JaKBIvlurnu/YuvRcvugwBoB1kJW5n+tPcGNE6nNAAutRl1H5DnFcdAYyAhWQ30kMqX8DOx</vt:lpwstr>
  </property>
  <property fmtid="{D5CDD505-2E9C-101B-9397-08002B2CF9AE}" pid="22" name="x1ye=27">
    <vt:lpwstr>5qu5VPDcEzrWcSQuw8CZjwedn8Eflxp/S7s79w1fZbQFrKGyPOZivYmi2nZVWaePhWDFbKkeB+6L3B8bBF3NdydjcEx7/0gl7c3rpFjFGkFahQ4Pgc0H9fWw51EOxSPVQuhRgYS+xl9S3uwmryzxnzQUiAo4kFvusu+Z6bs4rjY0pdOvS6zdS9UMlC+XD36k2xKQF2QLgLuZ6w5GfRbUFRQ++08LBhunYWacaebz62Eky5+vsQTOIGn1wRglFDu</vt:lpwstr>
  </property>
  <property fmtid="{D5CDD505-2E9C-101B-9397-08002B2CF9AE}" pid="23" name="x1ye=28">
    <vt:lpwstr>vqxBkHnagHszx2uEiaxYEWGzfoWphQF5Sxbzkd/TehJ7E6lFP3oAb9qFn62jQM2Bc0+zJfo5QyxPCnSZsMByw6Wbd4jyR27t7LguTyY5hQSTHLSs3alf5lS+CjI9tIQI2wVAZY6/0s/qx8MaQeoAlEbPPl9WAh2do1/qZG/BdKTODvYb0ID3lwx4UFNCf4LIcJqxbxr+kOPp/705iom3nLFHfIU2mNMVaG5/3/MYHrtc13/Ng2hFHn2IhIff6Vl</vt:lpwstr>
  </property>
  <property fmtid="{D5CDD505-2E9C-101B-9397-08002B2CF9AE}" pid="24" name="x1ye=29">
    <vt:lpwstr>ujPs+gr7sIFCCbsh8ELwCM31WmNFkeT3oV8qoOFyMlgOLgqIuxV/zNsPea0/XhqMcWQaNsvRm4K4e0a3ezc5CafT5BeRvO7iNqc3ni8S9DlQ0FgAB8Q1z3ZVwptCaHxMbrZ+berVqbsMeny0JaBE1oHG33agZShggwbDpT/f095YfqnRajRD8ZAp6MKaSw7aW9y231o/3yS9uRqyyO392ijd64WxIXcW+Hlr0CUPslM3zqJZ0jUNoPQxLIvVnhY</vt:lpwstr>
  </property>
  <property fmtid="{D5CDD505-2E9C-101B-9397-08002B2CF9AE}" pid="25" name="x1ye=3">
    <vt:lpwstr>ycYFBxvrJp4VdCXImtWdd1iRLa+1XdGnLxlnB5ZCb2JirL7BpGavasuGwf2Cs76fubEE+QdaKlGJlU0U9hpzqZAl2S/9TYg02rZQERXb4+XUYxUysqBBG5VjPYpF/QDTcAE8/hWojowYSEYfIxc3JF4VPF08BdwB2Dm3c88DQwEnJwBSweGPdK2Cbinj5K82iPQEuaG3/NVaM70m2bDK1VMaQTCPQ4SbuhfGDxzzgqA+LYNApW5uc4ziYBVxiU7</vt:lpwstr>
  </property>
  <property fmtid="{D5CDD505-2E9C-101B-9397-08002B2CF9AE}" pid="26" name="x1ye=30">
    <vt:lpwstr>MGkOcPE5H2R7yEvzcy/FAQtbT1CAzEBoBF5Um0OhhT7wYXdggfBrcrebiW/aBk5xl2uRw3BC+Ttk0UpFIUqdtK6ok4oAkh99eNB/quuAoOyPazf7m8U8XOQNDdNJEZdNc1Zau7fyrjlysFG9wfx2t+uS94lYhsHLLc50Mt38SRD9m50e44+6vvpp/qo+Ghhro+csF+ozWMmIAnPefnGjGvIQm8B9bKhiZiGqMuLPNeXpjku9WDMAEQjKa2SGbGL</vt:lpwstr>
  </property>
  <property fmtid="{D5CDD505-2E9C-101B-9397-08002B2CF9AE}" pid="27" name="x1ye=31">
    <vt:lpwstr>iyP0Ii0R0wAYiM4fwECBaFfez7kvh5C65wJ7kE7TzHS0gFprsMGDqtkaddy1m+fXi4+AEchXMg3FyyaIfh1MFRgNet6ruvrhkQKVtwsDH1ieS6oRfIKJMpOwuPcH4DtzqLGXYdjGqlpcCyapmrgEOyWNyPsX6znJmjgiQqFXp+qib3rjuKPHqX3CyHiWRpOShGt4J8o0ddwWjQAn06MlgiSWE8ePBKpxEJOm5rT0c/4/B6/3dda3+PuczrFD1eD</vt:lpwstr>
  </property>
  <property fmtid="{D5CDD505-2E9C-101B-9397-08002B2CF9AE}" pid="28" name="x1ye=32">
    <vt:lpwstr>l5mnkk3OJYfu47EHk5zNBBY1A5gNzo2LGcfOop4EZEGu8tnwMMPhWHqEneb2utCzEIlVArIRFoL1ryNKVXvmBC/Gm31G1DALLySxBuXT+48dhIz8xEoAocsZ3Oerqjl8hIAU4pBhqdGZY7+7M2E6P59wvTZQM67v7ChpjtWV9VlIPdWbRS+as9/Ml3CACjOqJKrUT9VpGZ/N2cBcSwGg2fpVEDOEJNsnNytq+bYKt3xD4oqBerrIeCHXOdBIxhW</vt:lpwstr>
  </property>
  <property fmtid="{D5CDD505-2E9C-101B-9397-08002B2CF9AE}" pid="29" name="x1ye=33">
    <vt:lpwstr>IH4NSQ0Uwcez7pxXMXlR0ZFGGPynjkWNImjIRHB6NnXQgGRi92t/CPCu1Uww1yz1rZ0Qj+UuN2qFmrq6ApJuM9SF/ykIupMhuM0/bqemE+7bFvN7erLuFArtEn6klxilXKHfT/UaFxRE7sG2BxOtA4PbxUW9GPQ31ZA+N5K1V60RivArC+RMrf2oRZzJtiQRYcMqwXUEHCNO3zygL1+tMOuR3w61PS5g24/fgYEzu0rPWiGJ6VRoWsMxEX3lSbS</vt:lpwstr>
  </property>
  <property fmtid="{D5CDD505-2E9C-101B-9397-08002B2CF9AE}" pid="30" name="x1ye=34">
    <vt:lpwstr>enrduQfWISvd36r4cLHjkJNtaUbusF+tqWEupCcTBw+zNZ9oiwz+vpUSGdJSOYv01QKZSHFL8VwpvDHeSaxuW3PUa7m5H3rqPwi4Xq9aVsdihp4la/9NjVOqw4Xy4VxpDFkBmC+ffvP9HkBIH4IQAA</vt:lpwstr>
  </property>
  <property fmtid="{D5CDD505-2E9C-101B-9397-08002B2CF9AE}" pid="31" name="x1ye=4">
    <vt:lpwstr>/PNuIirWcQZrkKHQN7jT36tBUxo2sWvhIMLyI5w6aqDltyuy2CTsGzIgfqMiPnbfjdRQNrL6CmRLvmccpDQojqEhONNGFJ3ir/pdDOo4My58zfsi5Gdv0YeaZfMANBDxNFyD0BDQzHPGeCLO5es5dModMjbl01vcBWU6qC6VAfCwnDQ4PBLg81ULWNEOFeC+1p2un6Ccra7QMlGEhaY/xYAYzOESgfABOQkjkUpo0vsnGcL03glJXuDhTjGXz0d</vt:lpwstr>
  </property>
  <property fmtid="{D5CDD505-2E9C-101B-9397-08002B2CF9AE}" pid="32" name="x1ye=5">
    <vt:lpwstr>KTd8xKZZyrWX9vrcuNbA85u7cVb2U+JIZ+j0aJrvhVfiN7mYRT90cziO/2MkAuP6bTAv+ujzf68Z1cyPjrMdzHKRTuy7hYyc57q9z0ruSdfxQUVfYk4K7NIoa0p7b5i8deksiRTPNi2x8sV3KbM1GiVOA1KRDv6CU0ssTq62aKt/Vy6+zzNIGMOrRCqdDdI/fp49HLPwzl5jLHHzQH1TooiN71NPlnx2I5LrefhBtPKgIHB9lqpC+YjXsrQ66yk</vt:lpwstr>
  </property>
  <property fmtid="{D5CDD505-2E9C-101B-9397-08002B2CF9AE}" pid="33" name="x1ye=6">
    <vt:lpwstr>7xOOOtFzBelszDp/z6i7vgQAwuiXKNRwchAzEUAMT9GITpk+NYMY72exPQ0o44J/Hc4ePzYiGmIXTpp0GfOY6BFWu0XLpxfuINNDXC6hA0wROW6VXSko6k0H+GlbSlHRqKhFWMCdqT2TI+iXQNX39IvF0zKrORjBURnHfMDtpZ78dQvsfDi2gTuzyZE+orJ3zRouJIdhK7e2zVz7UlTrIdyt1viOo5Q/zA8r76gxbcs0fOxFCB5mIOQE2IKq/7M</vt:lpwstr>
  </property>
  <property fmtid="{D5CDD505-2E9C-101B-9397-08002B2CF9AE}" pid="34" name="x1ye=7">
    <vt:lpwstr>kmEWov4aNCPYlMG7sDItzOcLhk+jSfCqLp1n4IpAOLB448ILmezLBktLD3WvXVudrosJ+AV3cHiXMaVxVdBLN1z7A/DHPaTuHbppZ4F74RJ4kYGgzkIX3nSf5/RHeArc/kwOhcPWk3EwOV4h7Ygic58Ao0+LmyrjPRucjrqtwuRhsa7MoihQLNj3DQfUgHaiTClSA8SfxGvZ2gjrAiToXJp+0oHpyY6ff4qxyf4eJsaAcR39NDytJ6V33472uYm</vt:lpwstr>
  </property>
  <property fmtid="{D5CDD505-2E9C-101B-9397-08002B2CF9AE}" pid="35" name="x1ye=8">
    <vt:lpwstr>DoA4EYgG4nwlN1ZIV0wHwnIPM0dU1XySFAj3GGMh5MGmvuVfM3vqsaqEzSjCH9dKD4HrAQNF+oOOHmifH9bOKBmKZCqPDpRei6BRjMAYt8WfDbbthyDg30zewcZ+ETOW5Zvh7URRYjRuI2sWLOMYndtA7Kd6HZY+wELdI04gi9iFhg8LRouB1Sz0i+1m81OB39L8sBJxogEny1nZRzqNHrSwkt+2pN3PRmqilzI7HHyq+HI+qF4lRIbPLTxav//</vt:lpwstr>
  </property>
  <property fmtid="{D5CDD505-2E9C-101B-9397-08002B2CF9AE}" pid="36" name="x1ye=9">
    <vt:lpwstr>lXmESXr3+RFAihSNt3wNyy0idz5jbPBB23dMOUuHvmblePLMVyL3KSn0X6Ll1GZWclPRHa+5/Z5fCLu3iKczxSLohhq6ufRVyPsuSoLsLpz7GpjX4El6L5Jz45d0dK7OythUNSBOTC4RfUqcplJ25lgspV2UfJ0fAVnwnnrq8GsQiH3fuhAyBM9LrxsphALLnf6m80FCVtEMhOqtVkfRtiRVUs68XIBJ6VyXUkYvQAtHCjYmrczFDhA3XtWL862</vt:lpwstr>
  </property>
</Properties>
</file>